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741A4C0" w14:textId="4466E190" w:rsidR="00474B33" w:rsidRPr="00A62EA9" w:rsidRDefault="00934148" w:rsidP="00A62EA9">
      <w:pPr>
        <w:pStyle w:val="Ttulo1"/>
        <w:spacing w:before="0"/>
        <w:jc w:val="center"/>
        <w:rPr>
          <w:lang w:val="es-NI"/>
        </w:rPr>
      </w:pPr>
      <w:r>
        <w:rPr>
          <w:lang w:val="es-NI"/>
        </w:rPr>
        <w:t xml:space="preserve">Laboratorio </w:t>
      </w:r>
      <w:r w:rsidR="00B06C2D">
        <w:rPr>
          <w:lang w:val="es-NI"/>
        </w:rPr>
        <w:t>5</w:t>
      </w:r>
      <w:r w:rsidR="00474B33" w:rsidRPr="006D57B4">
        <w:rPr>
          <w:lang w:val="es-NI"/>
        </w:rPr>
        <w:t xml:space="preserve">: </w:t>
      </w:r>
      <w:r w:rsidR="002D3A4D">
        <w:rPr>
          <w:lang w:val="es-NI"/>
        </w:rPr>
        <w:t>Co</w:t>
      </w:r>
      <w:r w:rsidR="00FA4778">
        <w:rPr>
          <w:lang w:val="es-NI"/>
        </w:rPr>
        <w:t xml:space="preserve">ntrol de </w:t>
      </w:r>
      <w:r w:rsidR="000D1B04">
        <w:rPr>
          <w:lang w:val="es-NI"/>
        </w:rPr>
        <w:t>Motores DC y Servomotores</w:t>
      </w:r>
    </w:p>
    <w:p w14:paraId="7C5A08F4" w14:textId="77777777" w:rsidR="00DC2F9B" w:rsidRPr="00A62EA9" w:rsidRDefault="00DC2F9B" w:rsidP="00025991">
      <w:pPr>
        <w:pStyle w:val="Ttulo2"/>
        <w:numPr>
          <w:ilvl w:val="0"/>
          <w:numId w:val="4"/>
        </w:numPr>
        <w:rPr>
          <w:lang w:val="es-NI"/>
        </w:rPr>
      </w:pPr>
      <w:r>
        <w:rPr>
          <w:lang w:val="es-NI"/>
        </w:rPr>
        <w:t>Datos de la Practica</w:t>
      </w:r>
    </w:p>
    <w:tbl>
      <w:tblPr>
        <w:tblStyle w:val="Tablaconcuadrcula"/>
        <w:tblW w:w="0" w:type="auto"/>
        <w:jc w:val="center"/>
        <w:tblLook w:val="04A0" w:firstRow="1" w:lastRow="0" w:firstColumn="1" w:lastColumn="0" w:noHBand="0" w:noVBand="1"/>
      </w:tblPr>
      <w:tblGrid>
        <w:gridCol w:w="2660"/>
        <w:gridCol w:w="1417"/>
        <w:gridCol w:w="245"/>
        <w:gridCol w:w="1663"/>
        <w:gridCol w:w="1211"/>
        <w:gridCol w:w="285"/>
        <w:gridCol w:w="1497"/>
      </w:tblGrid>
      <w:tr w:rsidR="00DC2F9B" w14:paraId="0117D20D"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6631E" w14:textId="77777777" w:rsidR="00DC2F9B" w:rsidRDefault="00DC2F9B">
            <w:pPr>
              <w:rPr>
                <w:kern w:val="0"/>
                <w:sz w:val="22"/>
              </w:rPr>
            </w:pPr>
            <w:r>
              <w:rPr>
                <w:sz w:val="22"/>
              </w:rPr>
              <w:t xml:space="preserve">Carrera </w:t>
            </w:r>
          </w:p>
        </w:tc>
        <w:tc>
          <w:tcPr>
            <w:tcW w:w="6318"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52DB8" w14:textId="77777777" w:rsidR="00DC2F9B" w:rsidRDefault="00DC2F9B">
            <w:pPr>
              <w:jc w:val="center"/>
              <w:rPr>
                <w:sz w:val="22"/>
              </w:rPr>
            </w:pPr>
            <w:r>
              <w:rPr>
                <w:sz w:val="22"/>
              </w:rPr>
              <w:t>INGENIERÍA ELECTRÓNICA</w:t>
            </w:r>
          </w:p>
        </w:tc>
      </w:tr>
      <w:tr w:rsidR="00DC2F9B" w14:paraId="6A9F89BB"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1E6E9" w14:textId="77777777" w:rsidR="00DC2F9B" w:rsidRDefault="00DC2F9B">
            <w:pPr>
              <w:rPr>
                <w:sz w:val="22"/>
              </w:rPr>
            </w:pPr>
            <w:r>
              <w:rPr>
                <w:sz w:val="22"/>
              </w:rPr>
              <w:t>Semestre</w:t>
            </w:r>
          </w:p>
        </w:tc>
        <w:tc>
          <w:tcPr>
            <w:tcW w:w="33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4363D" w14:textId="77777777" w:rsidR="00DC2F9B" w:rsidRDefault="00DC2F9B">
            <w:pPr>
              <w:rPr>
                <w:sz w:val="22"/>
              </w:rPr>
            </w:pPr>
          </w:p>
        </w:tc>
        <w:tc>
          <w:tcPr>
            <w:tcW w:w="149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818CFA" w14:textId="77777777" w:rsidR="00DC2F9B" w:rsidRDefault="00DC2F9B">
            <w:pPr>
              <w:rPr>
                <w:sz w:val="22"/>
              </w:rPr>
            </w:pPr>
            <w:r>
              <w:rPr>
                <w:sz w:val="22"/>
              </w:rPr>
              <w:t xml:space="preserve">Grupo </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A27A3" w14:textId="77777777" w:rsidR="00DC2F9B" w:rsidRDefault="00DC2F9B">
            <w:pPr>
              <w:rPr>
                <w:sz w:val="22"/>
              </w:rPr>
            </w:pPr>
          </w:p>
        </w:tc>
      </w:tr>
      <w:tr w:rsidR="00DC2F9B" w14:paraId="1C796A67"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3ABE5" w14:textId="77777777" w:rsidR="00DC2F9B" w:rsidRDefault="00DC2F9B">
            <w:pPr>
              <w:rPr>
                <w:sz w:val="22"/>
              </w:rPr>
            </w:pPr>
            <w:r>
              <w:rPr>
                <w:sz w:val="22"/>
              </w:rPr>
              <w:t>Tipo de Práctica</w:t>
            </w:r>
          </w:p>
        </w:tc>
        <w:tc>
          <w:tcPr>
            <w:tcW w:w="33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62551" w14:textId="77777777" w:rsidR="00DC2F9B" w:rsidRDefault="00B21063" w:rsidP="00253F17">
            <w:pPr>
              <w:rPr>
                <w:sz w:val="22"/>
              </w:rPr>
            </w:pPr>
            <w:sdt>
              <w:sdtPr>
                <w:rPr>
                  <w:sz w:val="22"/>
                </w:rPr>
                <w:id w:val="924074357"/>
                <w14:checkbox>
                  <w14:checked w14:val="0"/>
                  <w14:checkedState w14:val="2612" w14:font="MS Gothic"/>
                  <w14:uncheckedState w14:val="2610" w14:font="MS Gothic"/>
                </w14:checkbox>
              </w:sdtPr>
              <w:sdtEndPr/>
              <w:sdtContent>
                <w:r w:rsidR="00253F17">
                  <w:rPr>
                    <w:rFonts w:ascii="MS Gothic" w:eastAsia="MS Gothic" w:hAnsi="MS Gothic" w:hint="eastAsia"/>
                    <w:sz w:val="22"/>
                  </w:rPr>
                  <w:t>☐</w:t>
                </w:r>
              </w:sdtContent>
            </w:sdt>
            <w:r w:rsidR="00253F17">
              <w:rPr>
                <w:sz w:val="22"/>
              </w:rPr>
              <w:t xml:space="preserve"> </w:t>
            </w:r>
            <w:r w:rsidR="00DC2F9B">
              <w:rPr>
                <w:sz w:val="22"/>
              </w:rPr>
              <w:t xml:space="preserve">Laboratorio    </w:t>
            </w:r>
            <w:sdt>
              <w:sdtPr>
                <w:rPr>
                  <w:sz w:val="22"/>
                </w:rPr>
                <w:id w:val="-1295286241"/>
                <w14:checkbox>
                  <w14:checked w14:val="0"/>
                  <w14:checkedState w14:val="2612" w14:font="MS Gothic"/>
                  <w14:uncheckedState w14:val="2610" w14:font="MS Gothic"/>
                </w14:checkbox>
              </w:sdtPr>
              <w:sdtEndPr/>
              <w:sdtContent>
                <w:r w:rsidR="00253F17">
                  <w:rPr>
                    <w:rFonts w:ascii="MS Gothic" w:eastAsia="MS Gothic" w:hAnsi="MS Gothic" w:hint="eastAsia"/>
                    <w:sz w:val="22"/>
                  </w:rPr>
                  <w:t>☐</w:t>
                </w:r>
              </w:sdtContent>
            </w:sdt>
            <w:r w:rsidR="00253F17">
              <w:rPr>
                <w:sz w:val="22"/>
              </w:rPr>
              <w:t xml:space="preserve"> </w:t>
            </w:r>
            <w:r w:rsidR="00DC2F9B">
              <w:rPr>
                <w:sz w:val="22"/>
              </w:rPr>
              <w:t>Simulación</w:t>
            </w:r>
          </w:p>
        </w:tc>
        <w:tc>
          <w:tcPr>
            <w:tcW w:w="149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2265F3" w14:textId="77777777" w:rsidR="00DC2F9B" w:rsidRDefault="00DC2F9B">
            <w:pPr>
              <w:rPr>
                <w:sz w:val="22"/>
              </w:rPr>
            </w:pPr>
            <w:r>
              <w:rPr>
                <w:sz w:val="22"/>
              </w:rPr>
              <w:t>Fecha</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DE6BC" w14:textId="77777777" w:rsidR="00DC2F9B" w:rsidRDefault="00DC2F9B">
            <w:pPr>
              <w:rPr>
                <w:sz w:val="22"/>
              </w:rPr>
            </w:pPr>
          </w:p>
        </w:tc>
      </w:tr>
      <w:tr w:rsidR="00DC2F9B" w14:paraId="3C1BBBBE"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3BC6B" w14:textId="77777777" w:rsidR="00DC2F9B" w:rsidRDefault="00DC2F9B">
            <w:pPr>
              <w:rPr>
                <w:sz w:val="22"/>
              </w:rPr>
            </w:pPr>
            <w:r>
              <w:rPr>
                <w:sz w:val="22"/>
              </w:rPr>
              <w:t>Asignatura</w:t>
            </w:r>
          </w:p>
        </w:tc>
        <w:tc>
          <w:tcPr>
            <w:tcW w:w="33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904E41" w14:textId="77777777" w:rsidR="00DC2F9B" w:rsidRDefault="00DC2F9B">
            <w:pPr>
              <w:rPr>
                <w:sz w:val="22"/>
              </w:rPr>
            </w:pPr>
            <w:r>
              <w:rPr>
                <w:sz w:val="22"/>
              </w:rPr>
              <w:t>Electrónica Digital I</w:t>
            </w:r>
            <w:r w:rsidR="009A5C4A">
              <w:rPr>
                <w:sz w:val="22"/>
              </w:rPr>
              <w:t>I</w:t>
            </w:r>
          </w:p>
        </w:tc>
        <w:tc>
          <w:tcPr>
            <w:tcW w:w="299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F757" w14:textId="77777777" w:rsidR="00DC2F9B" w:rsidRDefault="00DC2F9B">
            <w:pPr>
              <w:rPr>
                <w:sz w:val="22"/>
              </w:rPr>
            </w:pPr>
          </w:p>
        </w:tc>
      </w:tr>
      <w:tr w:rsidR="00DC2F9B" w14:paraId="6C91B6E3"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FE3AAC" w14:textId="77777777" w:rsidR="00DC2F9B" w:rsidRDefault="00DC2F9B">
            <w:pPr>
              <w:rPr>
                <w:sz w:val="22"/>
              </w:rPr>
            </w:pPr>
            <w:r>
              <w:rPr>
                <w:sz w:val="22"/>
              </w:rPr>
              <w:t>Unidad Temática</w:t>
            </w:r>
          </w:p>
        </w:tc>
        <w:tc>
          <w:tcPr>
            <w:tcW w:w="6318"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D995F" w14:textId="77777777" w:rsidR="00DC2F9B" w:rsidRDefault="00DC2F9B">
            <w:pPr>
              <w:rPr>
                <w:sz w:val="22"/>
              </w:rPr>
            </w:pPr>
          </w:p>
        </w:tc>
      </w:tr>
      <w:tr w:rsidR="00DC2F9B" w14:paraId="38BDEEEB"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21974" w14:textId="77777777" w:rsidR="00DC2F9B" w:rsidRDefault="00DC2F9B">
            <w:pPr>
              <w:rPr>
                <w:sz w:val="22"/>
              </w:rPr>
            </w:pPr>
            <w:r>
              <w:rPr>
                <w:sz w:val="22"/>
              </w:rPr>
              <w:t>Nº Alumnos por práctica</w:t>
            </w:r>
          </w:p>
        </w:tc>
        <w:tc>
          <w:tcPr>
            <w:tcW w:w="16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73BB4" w14:textId="77777777" w:rsidR="00DC2F9B" w:rsidRDefault="00DC2F9B">
            <w:pPr>
              <w:rPr>
                <w:sz w:val="22"/>
              </w:rPr>
            </w:pPr>
            <w:r>
              <w:rPr>
                <w:sz w:val="22"/>
              </w:rPr>
              <w:t>2</w:t>
            </w:r>
          </w:p>
        </w:tc>
        <w:tc>
          <w:tcPr>
            <w:tcW w:w="28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FA2396" w14:textId="77777777" w:rsidR="00DC2F9B" w:rsidRDefault="00DC2F9B">
            <w:pPr>
              <w:rPr>
                <w:sz w:val="22"/>
              </w:rPr>
            </w:pPr>
            <w:r>
              <w:rPr>
                <w:sz w:val="22"/>
              </w:rPr>
              <w:t>Nº Alumnos por reporte</w:t>
            </w:r>
          </w:p>
        </w:tc>
        <w:tc>
          <w:tcPr>
            <w:tcW w:w="17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33F7FF" w14:textId="77777777" w:rsidR="00DC2F9B" w:rsidRDefault="00DC2F9B">
            <w:pPr>
              <w:rPr>
                <w:sz w:val="22"/>
              </w:rPr>
            </w:pPr>
            <w:r>
              <w:rPr>
                <w:sz w:val="22"/>
              </w:rPr>
              <w:t>2</w:t>
            </w:r>
          </w:p>
        </w:tc>
      </w:tr>
      <w:tr w:rsidR="00DC2F9B" w14:paraId="2B9370E9"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837BD2" w14:textId="77777777" w:rsidR="00DC2F9B" w:rsidRDefault="00DC2F9B">
            <w:pPr>
              <w:rPr>
                <w:sz w:val="22"/>
              </w:rPr>
            </w:pPr>
            <w:r>
              <w:rPr>
                <w:sz w:val="22"/>
              </w:rPr>
              <w:t>Nombre del Profesor</w:t>
            </w:r>
          </w:p>
        </w:tc>
        <w:tc>
          <w:tcPr>
            <w:tcW w:w="33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3207F2" w14:textId="77777777" w:rsidR="00DC2F9B" w:rsidRDefault="00DC2F9B">
            <w:pPr>
              <w:rPr>
                <w:sz w:val="22"/>
              </w:rPr>
            </w:pPr>
          </w:p>
        </w:tc>
        <w:tc>
          <w:tcPr>
            <w:tcW w:w="299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7B4E4" w14:textId="77777777" w:rsidR="00DC2F9B" w:rsidRDefault="00DC2F9B">
            <w:pPr>
              <w:rPr>
                <w:sz w:val="22"/>
              </w:rPr>
            </w:pPr>
          </w:p>
        </w:tc>
      </w:tr>
      <w:tr w:rsidR="00DC2F9B" w14:paraId="4EC619E4" w14:textId="77777777" w:rsidTr="00DC2F9B">
        <w:trPr>
          <w:trHeight w:val="516"/>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5F6B91" w14:textId="77777777" w:rsidR="00DC2F9B" w:rsidRDefault="00DC2F9B">
            <w:pPr>
              <w:rPr>
                <w:sz w:val="22"/>
              </w:rPr>
            </w:pPr>
            <w:r>
              <w:rPr>
                <w:sz w:val="22"/>
              </w:rPr>
              <w:t xml:space="preserve">Nombre(s) de Alumno(s) </w:t>
            </w:r>
          </w:p>
        </w:tc>
        <w:tc>
          <w:tcPr>
            <w:tcW w:w="6318"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AE7A1C" w14:textId="77777777" w:rsidR="00DC2F9B" w:rsidRDefault="00DC2F9B">
            <w:pPr>
              <w:rPr>
                <w:sz w:val="22"/>
              </w:rPr>
            </w:pPr>
            <w:r>
              <w:rPr>
                <w:sz w:val="22"/>
              </w:rPr>
              <w:t>1.</w:t>
            </w:r>
          </w:p>
          <w:p w14:paraId="0D8F553F" w14:textId="77777777" w:rsidR="00DC2F9B" w:rsidRDefault="00DC2F9B">
            <w:pPr>
              <w:rPr>
                <w:sz w:val="22"/>
              </w:rPr>
            </w:pPr>
            <w:r>
              <w:rPr>
                <w:sz w:val="22"/>
              </w:rPr>
              <w:t>2.</w:t>
            </w:r>
          </w:p>
        </w:tc>
      </w:tr>
      <w:tr w:rsidR="00DC2F9B" w14:paraId="7648D477"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C2F06" w14:textId="77777777" w:rsidR="00DC2F9B" w:rsidRDefault="00DC2F9B">
            <w:pPr>
              <w:rPr>
                <w:sz w:val="22"/>
              </w:rPr>
            </w:pPr>
            <w:r>
              <w:rPr>
                <w:sz w:val="22"/>
              </w:rPr>
              <w:t>Tiempo estimado</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4C1F0" w14:textId="77777777" w:rsidR="00DC2F9B" w:rsidRDefault="00DC2F9B">
            <w:pPr>
              <w:rPr>
                <w:sz w:val="22"/>
              </w:rPr>
            </w:pPr>
          </w:p>
        </w:tc>
        <w:tc>
          <w:tcPr>
            <w:tcW w:w="19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90D5F9" w14:textId="77777777" w:rsidR="00DC2F9B" w:rsidRDefault="00DC2F9B">
            <w:pPr>
              <w:rPr>
                <w:sz w:val="22"/>
              </w:rPr>
            </w:pPr>
            <w:r>
              <w:rPr>
                <w:sz w:val="22"/>
              </w:rPr>
              <w:t>Vo. Bo. Profesor</w:t>
            </w:r>
          </w:p>
        </w:tc>
        <w:tc>
          <w:tcPr>
            <w:tcW w:w="299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D9DBA" w14:textId="77777777" w:rsidR="00DC2F9B" w:rsidRDefault="00DC2F9B">
            <w:pPr>
              <w:rPr>
                <w:sz w:val="22"/>
              </w:rPr>
            </w:pPr>
          </w:p>
        </w:tc>
      </w:tr>
      <w:tr w:rsidR="00DC2F9B" w14:paraId="7D446F3C" w14:textId="77777777" w:rsidTr="00DC2F9B">
        <w:trPr>
          <w:jc w:val="center"/>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0BC8A6" w14:textId="77777777" w:rsidR="00DC2F9B" w:rsidRDefault="00DC2F9B">
            <w:pPr>
              <w:rPr>
                <w:sz w:val="22"/>
              </w:rPr>
            </w:pPr>
            <w:r>
              <w:rPr>
                <w:sz w:val="22"/>
              </w:rPr>
              <w:t>Comentarios</w:t>
            </w:r>
          </w:p>
        </w:tc>
        <w:tc>
          <w:tcPr>
            <w:tcW w:w="33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D660A" w14:textId="77777777" w:rsidR="00DC2F9B" w:rsidRDefault="00DC2F9B">
            <w:pPr>
              <w:rPr>
                <w:sz w:val="22"/>
              </w:rPr>
            </w:pPr>
          </w:p>
        </w:tc>
        <w:tc>
          <w:tcPr>
            <w:tcW w:w="299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07063" w14:textId="77777777" w:rsidR="00DC2F9B" w:rsidRDefault="00DC2F9B">
            <w:pPr>
              <w:rPr>
                <w:sz w:val="22"/>
              </w:rPr>
            </w:pPr>
          </w:p>
        </w:tc>
      </w:tr>
    </w:tbl>
    <w:p w14:paraId="456C58DE" w14:textId="77777777" w:rsidR="00DC6F03" w:rsidRPr="00A62EA9" w:rsidRDefault="00C347B0" w:rsidP="00025991">
      <w:pPr>
        <w:pStyle w:val="Ttulo2"/>
        <w:numPr>
          <w:ilvl w:val="0"/>
          <w:numId w:val="4"/>
        </w:numPr>
        <w:rPr>
          <w:lang w:val="es-NI"/>
        </w:rPr>
      </w:pPr>
      <w:r>
        <w:rPr>
          <w:lang w:val="es-NI"/>
        </w:rPr>
        <w:t>Objetivo</w:t>
      </w:r>
    </w:p>
    <w:p w14:paraId="689A1117" w14:textId="77777777" w:rsidR="007342D2" w:rsidRDefault="007342D2" w:rsidP="00D466C3">
      <w:pPr>
        <w:pStyle w:val="Prrafodelista"/>
        <w:numPr>
          <w:ilvl w:val="1"/>
          <w:numId w:val="2"/>
        </w:numPr>
        <w:ind w:left="993"/>
        <w:jc w:val="both"/>
        <w:rPr>
          <w:lang w:val="es-NI"/>
        </w:rPr>
      </w:pPr>
      <w:r>
        <w:rPr>
          <w:lang w:val="es-NI"/>
        </w:rPr>
        <w:t>Conocer el funcionamiento de los Motores DC, Servo Motores y Motores Paso a Paso.</w:t>
      </w:r>
    </w:p>
    <w:p w14:paraId="798E9464" w14:textId="77777777" w:rsidR="00474B33" w:rsidRDefault="00AB5536" w:rsidP="00D466C3">
      <w:pPr>
        <w:pStyle w:val="Prrafodelista"/>
        <w:numPr>
          <w:ilvl w:val="1"/>
          <w:numId w:val="2"/>
        </w:numPr>
        <w:ind w:left="993"/>
        <w:jc w:val="both"/>
        <w:rPr>
          <w:lang w:val="es-NI"/>
        </w:rPr>
      </w:pPr>
      <w:r>
        <w:rPr>
          <w:lang w:val="es-NI"/>
        </w:rPr>
        <w:t xml:space="preserve">Familiarizarse con el módulo </w:t>
      </w:r>
      <w:r w:rsidR="007342D2">
        <w:rPr>
          <w:lang w:val="es-NI"/>
        </w:rPr>
        <w:t>driver L298</w:t>
      </w:r>
      <w:r w:rsidR="00D466C3">
        <w:rPr>
          <w:lang w:val="es-NI"/>
        </w:rPr>
        <w:t>N</w:t>
      </w:r>
      <w:r w:rsidR="007342D2">
        <w:rPr>
          <w:lang w:val="es-NI"/>
        </w:rPr>
        <w:t xml:space="preserve"> para el control de Motores DC y Servo Motores.</w:t>
      </w:r>
    </w:p>
    <w:p w14:paraId="6DDFB5E3" w14:textId="77777777" w:rsidR="007342D2" w:rsidRPr="00A62EA9" w:rsidRDefault="007342D2" w:rsidP="00D466C3">
      <w:pPr>
        <w:pStyle w:val="Prrafodelista"/>
        <w:numPr>
          <w:ilvl w:val="1"/>
          <w:numId w:val="2"/>
        </w:numPr>
        <w:ind w:left="993"/>
        <w:jc w:val="both"/>
        <w:rPr>
          <w:lang w:val="es-NI"/>
        </w:rPr>
      </w:pPr>
      <w:r>
        <w:rPr>
          <w:lang w:val="es-NI"/>
        </w:rPr>
        <w:t>Controlar Motores DC y Servo Motores mediante la implementación de PWM en Arduino.</w:t>
      </w:r>
    </w:p>
    <w:p w14:paraId="3A51C585" w14:textId="77777777" w:rsidR="000D7EC1" w:rsidRDefault="000D7EC1" w:rsidP="00025991">
      <w:pPr>
        <w:pStyle w:val="Ttulo2"/>
        <w:numPr>
          <w:ilvl w:val="0"/>
          <w:numId w:val="4"/>
        </w:numPr>
        <w:rPr>
          <w:lang w:val="es-NI"/>
        </w:rPr>
      </w:pPr>
      <w:r>
        <w:rPr>
          <w:lang w:val="es-NI"/>
        </w:rPr>
        <w:t>Componentes a Utilizar</w:t>
      </w:r>
    </w:p>
    <w:p w14:paraId="6E134320" w14:textId="77777777" w:rsidR="000D7EC1" w:rsidRPr="000E1ADD" w:rsidRDefault="000D7EC1" w:rsidP="000D7EC1">
      <w:pPr>
        <w:spacing w:line="360" w:lineRule="auto"/>
        <w:rPr>
          <w:lang w:eastAsia="es-ES"/>
        </w:rPr>
      </w:pPr>
      <w:r w:rsidRPr="000E1ADD">
        <w:rPr>
          <w:lang w:eastAsia="es-ES"/>
        </w:rPr>
        <w:t>Por cada práctica y por cada puesto de laboratorio, los materiales a utilizar son:</w:t>
      </w:r>
    </w:p>
    <w:tbl>
      <w:tblPr>
        <w:tblStyle w:val="Tabladelista3-nfasis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953"/>
      </w:tblGrid>
      <w:tr w:rsidR="000D7EC1" w:rsidRPr="000E7E40" w14:paraId="2C891DD8" w14:textId="77777777" w:rsidTr="000D7EC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4030B39" w14:textId="77777777" w:rsidR="000D7EC1" w:rsidRPr="00806E10" w:rsidRDefault="000D7EC1" w:rsidP="00FC2A9E">
            <w:pPr>
              <w:jc w:val="center"/>
            </w:pPr>
            <w:r w:rsidRPr="00806E10">
              <w:t>Cantidad</w:t>
            </w:r>
          </w:p>
        </w:tc>
        <w:tc>
          <w:tcPr>
            <w:tcW w:w="0" w:type="auto"/>
          </w:tcPr>
          <w:p w14:paraId="33D2796D" w14:textId="77777777" w:rsidR="000D7EC1" w:rsidRPr="00806E10" w:rsidRDefault="000D7EC1" w:rsidP="00FC2A9E">
            <w:pPr>
              <w:jc w:val="center"/>
              <w:cnfStyle w:val="100000000000" w:firstRow="1" w:lastRow="0" w:firstColumn="0" w:lastColumn="0" w:oddVBand="0" w:evenVBand="0" w:oddHBand="0" w:evenHBand="0" w:firstRowFirstColumn="0" w:firstRowLastColumn="0" w:lastRowFirstColumn="0" w:lastRowLastColumn="0"/>
            </w:pPr>
            <w:r w:rsidRPr="00806E10">
              <w:t>Descripción</w:t>
            </w:r>
          </w:p>
        </w:tc>
      </w:tr>
      <w:tr w:rsidR="000D7EC1" w:rsidRPr="000E7E40" w14:paraId="7F66DFF1" w14:textId="77777777" w:rsidTr="00FC2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34AB9BE" w14:textId="77777777" w:rsidR="000D7EC1" w:rsidRPr="000E7E40" w:rsidRDefault="000D7EC1" w:rsidP="00FC2A9E">
            <w:pPr>
              <w:jc w:val="center"/>
              <w:rPr>
                <w:b w:val="0"/>
              </w:rPr>
            </w:pPr>
            <w:r w:rsidRPr="000E7E40">
              <w:rPr>
                <w:b w:val="0"/>
              </w:rPr>
              <w:t>1</w:t>
            </w:r>
          </w:p>
        </w:tc>
        <w:tc>
          <w:tcPr>
            <w:tcW w:w="0" w:type="auto"/>
            <w:tcBorders>
              <w:top w:val="none" w:sz="0" w:space="0" w:color="auto"/>
              <w:bottom w:val="none" w:sz="0" w:space="0" w:color="auto"/>
            </w:tcBorders>
          </w:tcPr>
          <w:p w14:paraId="04C47270" w14:textId="77777777" w:rsidR="000D7EC1" w:rsidRPr="000E7E40" w:rsidRDefault="000D7EC1" w:rsidP="00FC2A9E">
            <w:pPr>
              <w:cnfStyle w:val="000000100000" w:firstRow="0" w:lastRow="0" w:firstColumn="0" w:lastColumn="0" w:oddVBand="0" w:evenVBand="0" w:oddHBand="1" w:evenHBand="0" w:firstRowFirstColumn="0" w:firstRowLastColumn="0" w:lastRowFirstColumn="0" w:lastRowLastColumn="0"/>
            </w:pPr>
            <w:r w:rsidRPr="000E7E40">
              <w:t>Computadora</w:t>
            </w:r>
          </w:p>
        </w:tc>
      </w:tr>
      <w:tr w:rsidR="000D7EC1" w:rsidRPr="000E7E40" w14:paraId="51E36976" w14:textId="77777777" w:rsidTr="00FC2A9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8AA15AA" w14:textId="77777777" w:rsidR="000D7EC1" w:rsidRPr="000E7E40" w:rsidRDefault="000D7EC1" w:rsidP="00FC2A9E">
            <w:pPr>
              <w:jc w:val="center"/>
              <w:rPr>
                <w:b w:val="0"/>
              </w:rPr>
            </w:pPr>
            <w:r w:rsidRPr="000E7E40">
              <w:rPr>
                <w:b w:val="0"/>
              </w:rPr>
              <w:t>1</w:t>
            </w:r>
          </w:p>
        </w:tc>
        <w:tc>
          <w:tcPr>
            <w:tcW w:w="0" w:type="auto"/>
          </w:tcPr>
          <w:p w14:paraId="200DF101" w14:textId="77777777" w:rsidR="000D7EC1" w:rsidRPr="000E7E40" w:rsidRDefault="000D7EC1" w:rsidP="00FC2A9E">
            <w:pPr>
              <w:cnfStyle w:val="000000000000" w:firstRow="0" w:lastRow="0" w:firstColumn="0" w:lastColumn="0" w:oddVBand="0" w:evenVBand="0" w:oddHBand="0" w:evenHBand="0" w:firstRowFirstColumn="0" w:firstRowLastColumn="0" w:lastRowFirstColumn="0" w:lastRowLastColumn="0"/>
            </w:pPr>
            <w:r w:rsidRPr="000E7E40">
              <w:t>Arduino MEGA</w:t>
            </w:r>
          </w:p>
        </w:tc>
      </w:tr>
      <w:tr w:rsidR="000D7EC1" w:rsidRPr="000E7E40" w14:paraId="629A2CE5" w14:textId="77777777" w:rsidTr="00FC2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C51B341" w14:textId="77777777" w:rsidR="000D7EC1" w:rsidRPr="000E7E40" w:rsidRDefault="000D7EC1" w:rsidP="00FC2A9E">
            <w:pPr>
              <w:jc w:val="center"/>
              <w:rPr>
                <w:b w:val="0"/>
              </w:rPr>
            </w:pPr>
            <w:r>
              <w:rPr>
                <w:b w:val="0"/>
              </w:rPr>
              <w:t>2</w:t>
            </w:r>
          </w:p>
        </w:tc>
        <w:tc>
          <w:tcPr>
            <w:tcW w:w="0" w:type="auto"/>
            <w:tcBorders>
              <w:top w:val="none" w:sz="0" w:space="0" w:color="auto"/>
              <w:bottom w:val="none" w:sz="0" w:space="0" w:color="auto"/>
            </w:tcBorders>
          </w:tcPr>
          <w:p w14:paraId="055680DC" w14:textId="77777777" w:rsidR="000D7EC1" w:rsidRPr="000E7E40" w:rsidRDefault="000D7EC1" w:rsidP="000D7EC1">
            <w:pPr>
              <w:cnfStyle w:val="000000100000" w:firstRow="0" w:lastRow="0" w:firstColumn="0" w:lastColumn="0" w:oddVBand="0" w:evenVBand="0" w:oddHBand="1" w:evenHBand="0" w:firstRowFirstColumn="0" w:firstRowLastColumn="0" w:lastRowFirstColumn="0" w:lastRowLastColumn="0"/>
            </w:pPr>
            <w:r>
              <w:t>Motores DC</w:t>
            </w:r>
          </w:p>
        </w:tc>
      </w:tr>
      <w:tr w:rsidR="000D7EC1" w:rsidRPr="000E7E40" w14:paraId="042008A7" w14:textId="77777777" w:rsidTr="00FC2A9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FB93724" w14:textId="77777777" w:rsidR="000D7EC1" w:rsidRPr="000E7E40" w:rsidRDefault="000D7EC1" w:rsidP="00FC2A9E">
            <w:pPr>
              <w:jc w:val="center"/>
              <w:rPr>
                <w:b w:val="0"/>
              </w:rPr>
            </w:pPr>
            <w:r>
              <w:rPr>
                <w:b w:val="0"/>
              </w:rPr>
              <w:t>1</w:t>
            </w:r>
          </w:p>
        </w:tc>
        <w:tc>
          <w:tcPr>
            <w:tcW w:w="0" w:type="auto"/>
          </w:tcPr>
          <w:p w14:paraId="0F8533C7" w14:textId="77777777" w:rsidR="000D7EC1" w:rsidRPr="000E7E40" w:rsidRDefault="000D7EC1" w:rsidP="00FC2A9E">
            <w:pPr>
              <w:cnfStyle w:val="000000000000" w:firstRow="0" w:lastRow="0" w:firstColumn="0" w:lastColumn="0" w:oddVBand="0" w:evenVBand="0" w:oddHBand="0" w:evenHBand="0" w:firstRowFirstColumn="0" w:firstRowLastColumn="0" w:lastRowFirstColumn="0" w:lastRowLastColumn="0"/>
            </w:pPr>
            <w:r>
              <w:t>MicroServoMotor</w:t>
            </w:r>
          </w:p>
        </w:tc>
      </w:tr>
      <w:tr w:rsidR="000D7EC1" w:rsidRPr="000E7E40" w14:paraId="01C1284D" w14:textId="77777777" w:rsidTr="000D7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BF89A5A" w14:textId="77777777" w:rsidR="000D7EC1" w:rsidRPr="000D7EC1" w:rsidRDefault="000D7EC1" w:rsidP="00FC2A9E">
            <w:pPr>
              <w:jc w:val="center"/>
              <w:rPr>
                <w:b w:val="0"/>
              </w:rPr>
            </w:pPr>
            <w:r w:rsidRPr="000D7EC1">
              <w:rPr>
                <w:b w:val="0"/>
              </w:rPr>
              <w:t>1</w:t>
            </w:r>
          </w:p>
        </w:tc>
        <w:tc>
          <w:tcPr>
            <w:tcW w:w="0" w:type="auto"/>
            <w:tcBorders>
              <w:top w:val="none" w:sz="0" w:space="0" w:color="auto"/>
              <w:bottom w:val="none" w:sz="0" w:space="0" w:color="auto"/>
            </w:tcBorders>
          </w:tcPr>
          <w:p w14:paraId="6B464490" w14:textId="77777777" w:rsidR="000D7EC1" w:rsidRDefault="000D7EC1" w:rsidP="00FC2A9E">
            <w:pPr>
              <w:cnfStyle w:val="000000100000" w:firstRow="0" w:lastRow="0" w:firstColumn="0" w:lastColumn="0" w:oddVBand="0" w:evenVBand="0" w:oddHBand="1" w:evenHBand="0" w:firstRowFirstColumn="0" w:firstRowLastColumn="0" w:lastRowFirstColumn="0" w:lastRowLastColumn="0"/>
            </w:pPr>
            <w:r>
              <w:t>Módulo L298N</w:t>
            </w:r>
          </w:p>
        </w:tc>
      </w:tr>
    </w:tbl>
    <w:p w14:paraId="6A33B94F" w14:textId="77777777" w:rsidR="00DC6F03" w:rsidRPr="006D625D" w:rsidRDefault="00474B33" w:rsidP="00025991">
      <w:pPr>
        <w:pStyle w:val="Ttulo2"/>
        <w:numPr>
          <w:ilvl w:val="0"/>
          <w:numId w:val="4"/>
        </w:numPr>
        <w:rPr>
          <w:lang w:val="es-NI"/>
        </w:rPr>
      </w:pPr>
      <w:r w:rsidRPr="006D57B4">
        <w:rPr>
          <w:lang w:val="es-NI"/>
        </w:rPr>
        <w:t>Introducción</w:t>
      </w:r>
    </w:p>
    <w:p w14:paraId="5D58F367" w14:textId="77777777" w:rsidR="00FA3DFE" w:rsidRDefault="00945DA1" w:rsidP="00945DA1">
      <w:pPr>
        <w:spacing w:line="100" w:lineRule="atLeast"/>
        <w:jc w:val="both"/>
        <w:rPr>
          <w:lang w:val="es-NI"/>
        </w:rPr>
      </w:pPr>
      <w:r w:rsidRPr="00945DA1">
        <w:rPr>
          <w:lang w:val="es-NI"/>
        </w:rPr>
        <w:t>Un motor es la parte sistemática de una máquina capaz de hacer funcionar el sistema, transformando algún tipo de energía (eléctrica, de combustibles fósiles, etc.), en energía mecánica capaz de realizar un trabajo.</w:t>
      </w:r>
      <w:r>
        <w:rPr>
          <w:lang w:val="es-NI"/>
        </w:rPr>
        <w:t xml:space="preserve"> </w:t>
      </w:r>
      <w:r w:rsidRPr="00945DA1">
        <w:rPr>
          <w:lang w:val="es-NI"/>
        </w:rPr>
        <w:t>Ex</w:t>
      </w:r>
      <w:r w:rsidR="007342D2">
        <w:rPr>
          <w:lang w:val="es-NI"/>
        </w:rPr>
        <w:t xml:space="preserve">isten diversos tipos, siendo </w:t>
      </w:r>
      <w:r>
        <w:rPr>
          <w:lang w:val="es-NI"/>
        </w:rPr>
        <w:t>los más comunes</w:t>
      </w:r>
      <w:r w:rsidR="007342D2">
        <w:rPr>
          <w:lang w:val="es-NI"/>
        </w:rPr>
        <w:t>:</w:t>
      </w:r>
      <w:r>
        <w:rPr>
          <w:lang w:val="es-NI"/>
        </w:rPr>
        <w:t xml:space="preserve"> los </w:t>
      </w:r>
      <w:r w:rsidRPr="00945DA1">
        <w:rPr>
          <w:lang w:val="es-NI"/>
        </w:rPr>
        <w:t>Motores térmicos</w:t>
      </w:r>
      <w:r>
        <w:rPr>
          <w:lang w:val="es-NI"/>
        </w:rPr>
        <w:t xml:space="preserve"> (</w:t>
      </w:r>
      <w:r w:rsidRPr="00945DA1">
        <w:rPr>
          <w:lang w:val="es-NI"/>
        </w:rPr>
        <w:t>el trabajo se obtie</w:t>
      </w:r>
      <w:r>
        <w:rPr>
          <w:lang w:val="es-NI"/>
        </w:rPr>
        <w:t xml:space="preserve">ne a partir de energía calórica) y los </w:t>
      </w:r>
      <w:r w:rsidRPr="00945DA1">
        <w:rPr>
          <w:lang w:val="es-NI"/>
        </w:rPr>
        <w:t>Motores eléctricos</w:t>
      </w:r>
      <w:r>
        <w:rPr>
          <w:lang w:val="es-NI"/>
        </w:rPr>
        <w:t xml:space="preserve"> (</w:t>
      </w:r>
      <w:r w:rsidRPr="00945DA1">
        <w:rPr>
          <w:lang w:val="es-NI"/>
        </w:rPr>
        <w:t>el trabajo se obtiene a pa</w:t>
      </w:r>
      <w:r>
        <w:rPr>
          <w:lang w:val="es-NI"/>
        </w:rPr>
        <w:t xml:space="preserve">rtir de una corriente eléctrica). </w:t>
      </w:r>
      <w:r w:rsidRPr="00945DA1">
        <w:rPr>
          <w:lang w:val="es-NI"/>
        </w:rPr>
        <w:t>Los motores eléctricos utilizan la inducción electromagnética que produce la electricidad para producir movimiento, según sea la constitución del motor</w:t>
      </w:r>
      <w:r w:rsidR="007342D2">
        <w:rPr>
          <w:lang w:val="es-NI"/>
        </w:rPr>
        <w:t>.</w:t>
      </w:r>
    </w:p>
    <w:p w14:paraId="387E8FE2" w14:textId="77777777" w:rsidR="007342D2" w:rsidRDefault="007342D2" w:rsidP="00945DA1">
      <w:pPr>
        <w:spacing w:line="100" w:lineRule="atLeast"/>
        <w:jc w:val="both"/>
        <w:rPr>
          <w:lang w:val="es-NI"/>
        </w:rPr>
      </w:pPr>
    </w:p>
    <w:p w14:paraId="6A62A64B" w14:textId="77777777" w:rsidR="00861C53" w:rsidRPr="000A1247" w:rsidRDefault="00A929A6" w:rsidP="000A1247">
      <w:pPr>
        <w:pStyle w:val="Ttulo3"/>
        <w:numPr>
          <w:ilvl w:val="0"/>
          <w:numId w:val="0"/>
        </w:numPr>
      </w:pPr>
      <w:r>
        <w:lastRenderedPageBreak/>
        <w:t>Tipos de Motores</w:t>
      </w:r>
    </w:p>
    <w:p w14:paraId="6592793D" w14:textId="77777777" w:rsidR="00B11680" w:rsidRPr="00B11680" w:rsidRDefault="000A1247" w:rsidP="000A1247">
      <w:pPr>
        <w:pStyle w:val="Ttulo4"/>
        <w:rPr>
          <w:sz w:val="24"/>
          <w:szCs w:val="24"/>
        </w:rPr>
      </w:pPr>
      <w:r>
        <w:t>Motores d</w:t>
      </w:r>
      <w:r w:rsidRPr="00B11680">
        <w:t>e Corriente Continua</w:t>
      </w:r>
    </w:p>
    <w:p w14:paraId="3F420BE0" w14:textId="77777777" w:rsidR="000A1247" w:rsidRDefault="000D7EC1" w:rsidP="00B11680">
      <w:pPr>
        <w:widowControl/>
        <w:suppressAutoHyphens w:val="0"/>
        <w:rPr>
          <w:bCs/>
          <w:lang w:val="es-NI"/>
        </w:rPr>
      </w:pPr>
      <w:r>
        <w:rPr>
          <w:noProof/>
          <w:lang w:val="es-MX" w:eastAsia="es-MX"/>
        </w:rPr>
        <w:drawing>
          <wp:anchor distT="0" distB="0" distL="114300" distR="114300" simplePos="0" relativeHeight="251673088" behindDoc="0" locked="0" layoutInCell="1" allowOverlap="1" wp14:anchorId="70281884" wp14:editId="4D41785D">
            <wp:simplePos x="0" y="0"/>
            <wp:positionH relativeFrom="margin">
              <wp:posOffset>2861310</wp:posOffset>
            </wp:positionH>
            <wp:positionV relativeFrom="paragraph">
              <wp:posOffset>10160</wp:posOffset>
            </wp:positionV>
            <wp:extent cx="3143250" cy="1766570"/>
            <wp:effectExtent l="0" t="0" r="0" b="5080"/>
            <wp:wrapSquare wrapText="bothSides"/>
            <wp:docPr id="5" name="Imagen 5" descr="arduino-motores-corriente-continua-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motores-corriente-continua-funcionamien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E6DBC" w14:textId="77777777" w:rsidR="00861C53" w:rsidRPr="00585471" w:rsidRDefault="00B11680" w:rsidP="000A1247">
      <w:pPr>
        <w:widowControl/>
        <w:suppressAutoHyphens w:val="0"/>
        <w:jc w:val="both"/>
        <w:rPr>
          <w:bCs/>
          <w:lang w:val="es-NI"/>
        </w:rPr>
      </w:pPr>
      <w:r w:rsidRPr="00B11680">
        <w:rPr>
          <w:bCs/>
          <w:lang w:val="es-NI"/>
        </w:rPr>
        <w:t>Los motores</w:t>
      </w:r>
      <w:r w:rsidR="000A1247">
        <w:rPr>
          <w:bCs/>
          <w:lang w:val="es-NI"/>
        </w:rPr>
        <w:t xml:space="preserve"> de corriente continua (</w:t>
      </w:r>
      <w:r w:rsidRPr="00B11680">
        <w:rPr>
          <w:bCs/>
          <w:lang w:val="es-NI"/>
        </w:rPr>
        <w:t>DC) son unos de los actuadores más comunes. Su funcionamiento se basa en el alineamiento de dos campos magnéticos</w:t>
      </w:r>
      <w:r w:rsidR="007F3E81">
        <w:rPr>
          <w:bCs/>
          <w:lang w:val="es-NI"/>
        </w:rPr>
        <w:t xml:space="preserve"> (Ver </w:t>
      </w:r>
      <w:r w:rsidR="007F3E81" w:rsidRPr="007F3E81">
        <w:rPr>
          <w:b/>
          <w:bCs/>
          <w:lang w:val="es-NI"/>
        </w:rPr>
        <w:t>Fig. 1</w:t>
      </w:r>
      <w:r w:rsidR="007F3E81">
        <w:rPr>
          <w:bCs/>
          <w:lang w:val="es-NI"/>
        </w:rPr>
        <w:t>)</w:t>
      </w:r>
      <w:r w:rsidRPr="00B11680">
        <w:rPr>
          <w:bCs/>
          <w:lang w:val="es-NI"/>
        </w:rPr>
        <w:t>.</w:t>
      </w:r>
      <w:r w:rsidR="00585471">
        <w:rPr>
          <w:bCs/>
          <w:lang w:val="es-NI"/>
        </w:rPr>
        <w:t xml:space="preserve"> </w:t>
      </w:r>
      <w:r w:rsidRPr="00B11680">
        <w:rPr>
          <w:bCs/>
          <w:lang w:val="es-NI"/>
        </w:rPr>
        <w:t>El estator, la parte fija del motor, dispone de un imán permanente que genera un campo magnético en el interior del motor</w:t>
      </w:r>
      <w:r w:rsidR="00585471">
        <w:rPr>
          <w:bCs/>
          <w:lang w:val="es-NI"/>
        </w:rPr>
        <w:t xml:space="preserve"> a como se muestra en la </w:t>
      </w:r>
      <w:r w:rsidR="00585471" w:rsidRPr="00585471">
        <w:rPr>
          <w:b/>
          <w:bCs/>
          <w:lang w:val="es-NI"/>
        </w:rPr>
        <w:t xml:space="preserve">Fig. </w:t>
      </w:r>
      <w:r w:rsidR="007F3E81">
        <w:rPr>
          <w:b/>
          <w:bCs/>
          <w:lang w:val="es-NI"/>
        </w:rPr>
        <w:t>2</w:t>
      </w:r>
      <w:r w:rsidRPr="00B11680">
        <w:rPr>
          <w:bCs/>
          <w:lang w:val="es-NI"/>
        </w:rPr>
        <w:t>.</w:t>
      </w:r>
    </w:p>
    <w:p w14:paraId="0154AB94" w14:textId="77777777" w:rsidR="00585471" w:rsidRDefault="000D7EC1" w:rsidP="00585471">
      <w:pPr>
        <w:pStyle w:val="Descripcin"/>
        <w:jc w:val="center"/>
      </w:pPr>
      <w:r>
        <w:rPr>
          <w:noProof/>
          <w:lang w:val="es-MX" w:eastAsia="es-MX"/>
        </w:rPr>
        <mc:AlternateContent>
          <mc:Choice Requires="wps">
            <w:drawing>
              <wp:anchor distT="0" distB="0" distL="114300" distR="114300" simplePos="0" relativeHeight="251697664" behindDoc="0" locked="0" layoutInCell="1" allowOverlap="1" wp14:anchorId="63B35DBA" wp14:editId="731F8F85">
                <wp:simplePos x="0" y="0"/>
                <wp:positionH relativeFrom="column">
                  <wp:posOffset>2842260</wp:posOffset>
                </wp:positionH>
                <wp:positionV relativeFrom="paragraph">
                  <wp:posOffset>97790</wp:posOffset>
                </wp:positionV>
                <wp:extent cx="3152775" cy="635"/>
                <wp:effectExtent l="0" t="0" r="9525"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485E6237" w14:textId="509A2E37" w:rsidR="007B6BDA" w:rsidRPr="00D55DF1" w:rsidRDefault="007B6BDA" w:rsidP="003B5DFE">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1</w:t>
                            </w:r>
                            <w:r>
                              <w:fldChar w:fldCharType="end"/>
                            </w:r>
                            <w:r>
                              <w:t xml:space="preserve"> </w:t>
                            </w:r>
                            <w:r w:rsidRPr="00181B10">
                              <w:t>Alineación de Campo Magnético de un Motor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B35DBA" id="_x0000_t202" coordsize="21600,21600" o:spt="202" path="m,l,21600r21600,l21600,xe">
                <v:stroke joinstyle="miter"/>
                <v:path gradientshapeok="t" o:connecttype="rect"/>
              </v:shapetype>
              <v:shape id="Cuadro de texto 28" o:spid="_x0000_s1026" type="#_x0000_t202" style="position:absolute;left:0;text-align:left;margin-left:223.8pt;margin-top:7.7pt;width:248.2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" stroked="f">
                <v:textbox style="mso-fit-shape-to-text:t" inset="0,0,0,0">
                  <w:txbxContent>
                    <w:p w14:paraId="485E6237" w14:textId="509A2E37" w:rsidR="007B6BDA" w:rsidRPr="00D55DF1" w:rsidRDefault="007B6BDA" w:rsidP="003B5DFE">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1</w:t>
                      </w:r>
                      <w:r>
                        <w:fldChar w:fldCharType="end"/>
                      </w:r>
                      <w:r>
                        <w:t xml:space="preserve"> </w:t>
                      </w:r>
                      <w:r w:rsidRPr="00181B10">
                        <w:t>Alineación de Campo Magnético de un Motor DC.</w:t>
                      </w:r>
                    </w:p>
                  </w:txbxContent>
                </v:textbox>
                <w10:wrap type="square"/>
              </v:shape>
            </w:pict>
          </mc:Fallback>
        </mc:AlternateContent>
      </w:r>
    </w:p>
    <w:p w14:paraId="2846FDEC" w14:textId="77777777" w:rsidR="007F3E81" w:rsidRPr="007F3E81" w:rsidRDefault="003B5DFE" w:rsidP="007F3E81">
      <w:r>
        <w:rPr>
          <w:noProof/>
          <w:lang w:val="es-MX" w:eastAsia="es-MX"/>
        </w:rPr>
        <w:drawing>
          <wp:anchor distT="0" distB="0" distL="114300" distR="114300" simplePos="0" relativeHeight="251672064" behindDoc="0" locked="0" layoutInCell="1" allowOverlap="1" wp14:anchorId="1CD1D130" wp14:editId="3852D942">
            <wp:simplePos x="0" y="0"/>
            <wp:positionH relativeFrom="margin">
              <wp:align>center</wp:align>
            </wp:positionH>
            <wp:positionV relativeFrom="paragraph">
              <wp:posOffset>11430</wp:posOffset>
            </wp:positionV>
            <wp:extent cx="4871720" cy="1762125"/>
            <wp:effectExtent l="0" t="0" r="5080" b="9525"/>
            <wp:wrapSquare wrapText="bothSides"/>
            <wp:docPr id="7" name="Imagen 7" descr="arduino-motores-corriente-continua-i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motores-corriente-continua-interi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17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80035" w14:textId="77777777" w:rsidR="007F3E81" w:rsidRDefault="007F3E81" w:rsidP="007F3E81">
      <w:pPr>
        <w:widowControl/>
        <w:suppressAutoHyphens w:val="0"/>
        <w:jc w:val="center"/>
        <w:rPr>
          <w:bCs/>
          <w:lang w:val="es-NI"/>
        </w:rPr>
      </w:pPr>
    </w:p>
    <w:p w14:paraId="6A7CBC71" w14:textId="77777777" w:rsidR="007F3E81" w:rsidRDefault="007F3E81" w:rsidP="000A1247">
      <w:pPr>
        <w:widowControl/>
        <w:suppressAutoHyphens w:val="0"/>
        <w:jc w:val="both"/>
        <w:rPr>
          <w:bCs/>
          <w:lang w:val="es-NI"/>
        </w:rPr>
      </w:pPr>
    </w:p>
    <w:p w14:paraId="4E5632A3" w14:textId="77777777" w:rsidR="007F3E81" w:rsidRDefault="007F3E81" w:rsidP="000A1247">
      <w:pPr>
        <w:widowControl/>
        <w:suppressAutoHyphens w:val="0"/>
        <w:jc w:val="both"/>
        <w:rPr>
          <w:bCs/>
          <w:lang w:val="es-NI"/>
        </w:rPr>
      </w:pPr>
    </w:p>
    <w:p w14:paraId="5BE16D28" w14:textId="77777777" w:rsidR="007F3E81" w:rsidRDefault="007F3E81" w:rsidP="000A1247">
      <w:pPr>
        <w:widowControl/>
        <w:suppressAutoHyphens w:val="0"/>
        <w:jc w:val="both"/>
        <w:rPr>
          <w:bCs/>
          <w:lang w:val="es-NI"/>
        </w:rPr>
      </w:pPr>
    </w:p>
    <w:p w14:paraId="72257E7B" w14:textId="77777777" w:rsidR="007F3E81" w:rsidRDefault="007F3E81" w:rsidP="000A1247">
      <w:pPr>
        <w:widowControl/>
        <w:suppressAutoHyphens w:val="0"/>
        <w:jc w:val="both"/>
        <w:rPr>
          <w:bCs/>
          <w:lang w:val="es-NI"/>
        </w:rPr>
      </w:pPr>
    </w:p>
    <w:p w14:paraId="2372248E" w14:textId="77777777" w:rsidR="007F3E81" w:rsidRDefault="007F3E81" w:rsidP="000A1247">
      <w:pPr>
        <w:widowControl/>
        <w:suppressAutoHyphens w:val="0"/>
        <w:jc w:val="both"/>
        <w:rPr>
          <w:bCs/>
          <w:lang w:val="es-NI"/>
        </w:rPr>
      </w:pPr>
    </w:p>
    <w:p w14:paraId="6CF11667" w14:textId="77777777" w:rsidR="007F3E81" w:rsidRDefault="007F3E81" w:rsidP="000A1247">
      <w:pPr>
        <w:widowControl/>
        <w:suppressAutoHyphens w:val="0"/>
        <w:jc w:val="both"/>
        <w:rPr>
          <w:bCs/>
          <w:lang w:val="es-NI"/>
        </w:rPr>
      </w:pPr>
    </w:p>
    <w:p w14:paraId="77F55DCF" w14:textId="77777777" w:rsidR="007F3E81" w:rsidRDefault="007F3E81" w:rsidP="000A1247">
      <w:pPr>
        <w:widowControl/>
        <w:suppressAutoHyphens w:val="0"/>
        <w:jc w:val="both"/>
        <w:rPr>
          <w:bCs/>
          <w:lang w:val="es-NI"/>
        </w:rPr>
      </w:pPr>
    </w:p>
    <w:p w14:paraId="1B1CB9B9" w14:textId="77777777" w:rsidR="007F3E81" w:rsidRDefault="003B5DFE" w:rsidP="000A1247">
      <w:pPr>
        <w:widowControl/>
        <w:suppressAutoHyphens w:val="0"/>
        <w:jc w:val="both"/>
        <w:rPr>
          <w:bCs/>
          <w:lang w:val="es-NI"/>
        </w:rPr>
      </w:pPr>
      <w:r>
        <w:rPr>
          <w:noProof/>
          <w:lang w:val="es-MX" w:eastAsia="es-MX"/>
        </w:rPr>
        <mc:AlternateContent>
          <mc:Choice Requires="wps">
            <w:drawing>
              <wp:anchor distT="0" distB="0" distL="114300" distR="114300" simplePos="0" relativeHeight="251699712" behindDoc="0" locked="0" layoutInCell="1" allowOverlap="1" wp14:anchorId="5D658301" wp14:editId="1A5FA8E3">
                <wp:simplePos x="0" y="0"/>
                <wp:positionH relativeFrom="margin">
                  <wp:align>center</wp:align>
                </wp:positionH>
                <wp:positionV relativeFrom="paragraph">
                  <wp:posOffset>90170</wp:posOffset>
                </wp:positionV>
                <wp:extent cx="4871720" cy="635"/>
                <wp:effectExtent l="0" t="0" r="508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wps:spPr>
                      <wps:txbx>
                        <w:txbxContent>
                          <w:p w14:paraId="3391C17E" w14:textId="1C03AB78" w:rsidR="007B6BDA" w:rsidRPr="008F5A4D" w:rsidRDefault="007B6BDA" w:rsidP="003B5DFE">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2</w:t>
                            </w:r>
                            <w:r>
                              <w:fldChar w:fldCharType="end"/>
                            </w:r>
                            <w:r>
                              <w:t xml:space="preserve"> </w:t>
                            </w:r>
                            <w:r w:rsidRPr="00393F34">
                              <w:t>Partes Internas de un Motor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8301" id="Cuadro de texto 29" o:spid="_x0000_s1027" type="#_x0000_t202" style="position:absolute;left:0;text-align:left;margin-left:0;margin-top:7.1pt;width:383.6pt;height:.05pt;z-index:251699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" stroked="f">
                <v:textbox style="mso-fit-shape-to-text:t" inset="0,0,0,0">
                  <w:txbxContent>
                    <w:p w14:paraId="3391C17E" w14:textId="1C03AB78" w:rsidR="007B6BDA" w:rsidRPr="008F5A4D" w:rsidRDefault="007B6BDA" w:rsidP="003B5DFE">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2</w:t>
                      </w:r>
                      <w:r>
                        <w:fldChar w:fldCharType="end"/>
                      </w:r>
                      <w:r>
                        <w:t xml:space="preserve"> </w:t>
                      </w:r>
                      <w:r w:rsidRPr="00393F34">
                        <w:t>Partes Internas de un Motor DC.</w:t>
                      </w:r>
                    </w:p>
                  </w:txbxContent>
                </v:textbox>
                <w10:wrap type="square" anchorx="margin"/>
              </v:shape>
            </w:pict>
          </mc:Fallback>
        </mc:AlternateContent>
      </w:r>
    </w:p>
    <w:p w14:paraId="380DBADC" w14:textId="77777777" w:rsidR="007F3E81" w:rsidRDefault="007F3E81" w:rsidP="000A1247">
      <w:pPr>
        <w:widowControl/>
        <w:suppressAutoHyphens w:val="0"/>
        <w:jc w:val="both"/>
        <w:rPr>
          <w:bCs/>
          <w:lang w:val="es-NI"/>
        </w:rPr>
      </w:pPr>
    </w:p>
    <w:p w14:paraId="01C65CCC" w14:textId="77777777" w:rsidR="00B11680" w:rsidRPr="000A1247" w:rsidRDefault="00B11680" w:rsidP="000A1247">
      <w:pPr>
        <w:widowControl/>
        <w:suppressAutoHyphens w:val="0"/>
        <w:jc w:val="both"/>
        <w:rPr>
          <w:bCs/>
          <w:lang w:val="es-NI"/>
        </w:rPr>
      </w:pPr>
      <w:r w:rsidRPr="000A1247">
        <w:rPr>
          <w:bCs/>
          <w:lang w:val="es-NI"/>
        </w:rPr>
        <w:t>En su interior introducimos una espira y hacemos circular una corriente eléctrica, con lo que se genera un campo magnético. El desfase angular entre ambos campos magnéticos genera un par de giro, que hace que el rotor gire hasta que los dos campos magnéticos se alineen.</w:t>
      </w:r>
      <w:r w:rsidR="004100F6">
        <w:rPr>
          <w:bCs/>
          <w:lang w:val="es-NI"/>
        </w:rPr>
        <w:t xml:space="preserve"> </w:t>
      </w:r>
      <w:r w:rsidRPr="000A1247">
        <w:rPr>
          <w:bCs/>
          <w:lang w:val="es-NI"/>
        </w:rPr>
        <w:t>Al pasar un cierto ángulo las escobillas pasaran de una delga a la siguiente. Esto provoca la inversión de la corriente en la espira. De esta forma el conjunto escobillas – colector de delgas actúa como un inversor mecánico y permite al motor girar de forma continua.</w:t>
      </w:r>
    </w:p>
    <w:p w14:paraId="31E2AD8A" w14:textId="77777777" w:rsidR="00B11680" w:rsidRPr="000A1247" w:rsidRDefault="00B11680" w:rsidP="000A1247">
      <w:pPr>
        <w:widowControl/>
        <w:suppressAutoHyphens w:val="0"/>
        <w:jc w:val="both"/>
        <w:rPr>
          <w:bCs/>
          <w:lang w:val="es-NI"/>
        </w:rPr>
      </w:pPr>
    </w:p>
    <w:p w14:paraId="60286026" w14:textId="77777777" w:rsidR="00B11680" w:rsidRPr="000A1247" w:rsidRDefault="00B11680" w:rsidP="000A1247">
      <w:pPr>
        <w:widowControl/>
        <w:suppressAutoHyphens w:val="0"/>
        <w:jc w:val="both"/>
        <w:rPr>
          <w:bCs/>
          <w:sz w:val="26"/>
          <w:szCs w:val="26"/>
          <w:lang w:val="es-NI"/>
        </w:rPr>
      </w:pPr>
      <w:r w:rsidRPr="000A1247">
        <w:rPr>
          <w:bCs/>
          <w:lang w:val="es-NI"/>
        </w:rPr>
        <w:t>La ventaja de este sistema es que la sincronización es siempre perfecta independientemente de la velocidad y par ejercidos, ya que es el propio ángulo de giro del motor el que marca la inversión de la corriente. El lado negativo es que el rozamiento supone una pérdida de eficiencia y reducen la vida útil del motor.</w:t>
      </w:r>
      <w:r w:rsidR="007F3E81">
        <w:rPr>
          <w:bCs/>
          <w:lang w:val="es-NI"/>
        </w:rPr>
        <w:t xml:space="preserve"> </w:t>
      </w:r>
      <w:r w:rsidRPr="000A1247">
        <w:rPr>
          <w:bCs/>
          <w:lang w:val="es-NI"/>
        </w:rPr>
        <w:t>Los motores de corriente continua se encuentran disponibles en distintas tensiones nominales, siendo habituales 6V, 12V y 24V. En cuanto a potencia, encontramos motores de todo tipo de tamaños</w:t>
      </w:r>
      <w:r w:rsidR="007F3E81">
        <w:rPr>
          <w:bCs/>
          <w:lang w:val="es-NI"/>
        </w:rPr>
        <w:t>.</w:t>
      </w:r>
    </w:p>
    <w:p w14:paraId="07FD7A8F" w14:textId="77777777" w:rsidR="00B11680" w:rsidRPr="000A1247" w:rsidRDefault="000E58B4" w:rsidP="000E58B4">
      <w:pPr>
        <w:pStyle w:val="Ttulo4"/>
      </w:pPr>
      <w:r w:rsidRPr="000A1247">
        <w:t>Servo Motores</w:t>
      </w:r>
    </w:p>
    <w:p w14:paraId="225370E1" w14:textId="77777777" w:rsidR="000E58B4" w:rsidRDefault="000E58B4" w:rsidP="000A1247">
      <w:pPr>
        <w:widowControl/>
        <w:suppressAutoHyphens w:val="0"/>
        <w:jc w:val="both"/>
        <w:rPr>
          <w:bCs/>
          <w:sz w:val="26"/>
          <w:szCs w:val="26"/>
          <w:lang w:val="es-NI"/>
        </w:rPr>
      </w:pPr>
    </w:p>
    <w:p w14:paraId="761E32AA" w14:textId="77777777" w:rsidR="00B11680" w:rsidRPr="006C6A77" w:rsidRDefault="00B11680" w:rsidP="000A1247">
      <w:pPr>
        <w:widowControl/>
        <w:suppressAutoHyphens w:val="0"/>
        <w:jc w:val="both"/>
        <w:rPr>
          <w:bCs/>
          <w:lang w:val="es-NI"/>
        </w:rPr>
      </w:pPr>
      <w:r w:rsidRPr="006C6A77">
        <w:rPr>
          <w:bCs/>
          <w:lang w:val="es-NI"/>
        </w:rPr>
        <w:t>Los servos son otro actuador muy común en proyectos de robótica</w:t>
      </w:r>
      <w:r w:rsidR="009141EE" w:rsidRPr="006C6A77">
        <w:rPr>
          <w:bCs/>
          <w:lang w:val="es-NI"/>
        </w:rPr>
        <w:t xml:space="preserve"> (Ver </w:t>
      </w:r>
      <w:r w:rsidR="009141EE" w:rsidRPr="006C6A77">
        <w:rPr>
          <w:b/>
          <w:bCs/>
          <w:lang w:val="es-NI"/>
        </w:rPr>
        <w:t>Fig. 3</w:t>
      </w:r>
      <w:r w:rsidR="009141EE" w:rsidRPr="006C6A77">
        <w:rPr>
          <w:bCs/>
          <w:lang w:val="es-NI"/>
        </w:rPr>
        <w:t>)</w:t>
      </w:r>
      <w:r w:rsidRPr="006C6A77">
        <w:rPr>
          <w:bCs/>
          <w:lang w:val="es-NI"/>
        </w:rPr>
        <w:t>. Un servo recibe una señal pulsada generada por un procesador, que transmite la posición que deseamos y el servo autónomamen</w:t>
      </w:r>
      <w:r w:rsidR="002D1BE5" w:rsidRPr="006C6A77">
        <w:rPr>
          <w:bCs/>
          <w:lang w:val="es-NI"/>
        </w:rPr>
        <w:t xml:space="preserve">te se posiciona en esa posición, </w:t>
      </w:r>
      <w:r w:rsidRPr="006C6A77">
        <w:rPr>
          <w:bCs/>
          <w:lang w:val="es-NI"/>
        </w:rPr>
        <w:t>no puede dar una vuelta completa, siendo su rango habitual de 180º. A cambio, proporcionan un control total</w:t>
      </w:r>
      <w:r w:rsidR="002D1BE5" w:rsidRPr="006C6A77">
        <w:rPr>
          <w:bCs/>
          <w:lang w:val="es-NI"/>
        </w:rPr>
        <w:t xml:space="preserve"> (fácil de usar)</w:t>
      </w:r>
      <w:r w:rsidRPr="006C6A77">
        <w:rPr>
          <w:bCs/>
          <w:lang w:val="es-NI"/>
        </w:rPr>
        <w:t xml:space="preserve"> en posición y giro y de una alta precisión.</w:t>
      </w:r>
    </w:p>
    <w:p w14:paraId="7F8A962B" w14:textId="77777777" w:rsidR="00B11680" w:rsidRDefault="000D7EC1" w:rsidP="000A1247">
      <w:pPr>
        <w:widowControl/>
        <w:suppressAutoHyphens w:val="0"/>
        <w:jc w:val="both"/>
        <w:rPr>
          <w:bCs/>
          <w:sz w:val="26"/>
          <w:szCs w:val="26"/>
          <w:lang w:val="es-NI"/>
        </w:rPr>
      </w:pPr>
      <w:r>
        <w:rPr>
          <w:noProof/>
          <w:lang w:val="es-MX" w:eastAsia="es-MX"/>
        </w:rPr>
        <w:lastRenderedPageBreak/>
        <w:drawing>
          <wp:anchor distT="0" distB="0" distL="114300" distR="114300" simplePos="0" relativeHeight="251678208" behindDoc="0" locked="0" layoutInCell="1" allowOverlap="1" wp14:anchorId="62DED90A" wp14:editId="1A3946E7">
            <wp:simplePos x="0" y="0"/>
            <wp:positionH relativeFrom="margin">
              <wp:align>center</wp:align>
            </wp:positionH>
            <wp:positionV relativeFrom="paragraph">
              <wp:posOffset>0</wp:posOffset>
            </wp:positionV>
            <wp:extent cx="4105275" cy="2189480"/>
            <wp:effectExtent l="0" t="0" r="9525" b="1270"/>
            <wp:wrapSquare wrapText="bothSides"/>
            <wp:docPr id="12" name="Imagen 12" descr="arduino-motores-ser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motores-serv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275"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FFDEA" w14:textId="77777777" w:rsidR="009141EE" w:rsidRDefault="009141EE" w:rsidP="000A1247">
      <w:pPr>
        <w:widowControl/>
        <w:suppressAutoHyphens w:val="0"/>
        <w:jc w:val="both"/>
        <w:rPr>
          <w:bCs/>
          <w:sz w:val="26"/>
          <w:szCs w:val="26"/>
          <w:lang w:val="es-NI"/>
        </w:rPr>
      </w:pPr>
    </w:p>
    <w:p w14:paraId="34ACAB16" w14:textId="77777777" w:rsidR="009141EE" w:rsidRPr="000A1247" w:rsidRDefault="009141EE" w:rsidP="000A1247">
      <w:pPr>
        <w:widowControl/>
        <w:suppressAutoHyphens w:val="0"/>
        <w:jc w:val="both"/>
        <w:rPr>
          <w:bCs/>
          <w:sz w:val="26"/>
          <w:szCs w:val="26"/>
          <w:lang w:val="es-NI"/>
        </w:rPr>
      </w:pPr>
    </w:p>
    <w:p w14:paraId="5F2C43DC" w14:textId="77777777" w:rsidR="009141EE" w:rsidRDefault="009141EE" w:rsidP="000A1247">
      <w:pPr>
        <w:widowControl/>
        <w:suppressAutoHyphens w:val="0"/>
        <w:jc w:val="both"/>
        <w:rPr>
          <w:bCs/>
          <w:sz w:val="26"/>
          <w:szCs w:val="26"/>
          <w:lang w:val="es-NI"/>
        </w:rPr>
      </w:pPr>
    </w:p>
    <w:p w14:paraId="403429BC" w14:textId="77777777" w:rsidR="009141EE" w:rsidRDefault="009141EE" w:rsidP="000A1247">
      <w:pPr>
        <w:widowControl/>
        <w:suppressAutoHyphens w:val="0"/>
        <w:jc w:val="both"/>
        <w:rPr>
          <w:bCs/>
          <w:sz w:val="26"/>
          <w:szCs w:val="26"/>
          <w:lang w:val="es-NI"/>
        </w:rPr>
      </w:pPr>
    </w:p>
    <w:p w14:paraId="2C31F0D5" w14:textId="77777777" w:rsidR="009141EE" w:rsidRDefault="009141EE" w:rsidP="000A1247">
      <w:pPr>
        <w:widowControl/>
        <w:suppressAutoHyphens w:val="0"/>
        <w:jc w:val="both"/>
        <w:rPr>
          <w:bCs/>
          <w:sz w:val="26"/>
          <w:szCs w:val="26"/>
          <w:lang w:val="es-NI"/>
        </w:rPr>
      </w:pPr>
    </w:p>
    <w:p w14:paraId="12F0E590" w14:textId="77777777" w:rsidR="009141EE" w:rsidRDefault="009141EE" w:rsidP="000A1247">
      <w:pPr>
        <w:widowControl/>
        <w:suppressAutoHyphens w:val="0"/>
        <w:jc w:val="both"/>
        <w:rPr>
          <w:bCs/>
          <w:sz w:val="26"/>
          <w:szCs w:val="26"/>
          <w:lang w:val="es-NI"/>
        </w:rPr>
      </w:pPr>
    </w:p>
    <w:p w14:paraId="3EA3720C" w14:textId="77777777" w:rsidR="009141EE" w:rsidRDefault="009141EE" w:rsidP="000A1247">
      <w:pPr>
        <w:widowControl/>
        <w:suppressAutoHyphens w:val="0"/>
        <w:jc w:val="both"/>
        <w:rPr>
          <w:bCs/>
          <w:sz w:val="26"/>
          <w:szCs w:val="26"/>
          <w:lang w:val="es-NI"/>
        </w:rPr>
      </w:pPr>
    </w:p>
    <w:p w14:paraId="1F5AFAB2" w14:textId="77777777" w:rsidR="009141EE" w:rsidRDefault="009141EE" w:rsidP="000A1247">
      <w:pPr>
        <w:widowControl/>
        <w:suppressAutoHyphens w:val="0"/>
        <w:jc w:val="both"/>
        <w:rPr>
          <w:bCs/>
          <w:sz w:val="26"/>
          <w:szCs w:val="26"/>
          <w:lang w:val="es-NI"/>
        </w:rPr>
      </w:pPr>
    </w:p>
    <w:p w14:paraId="00504B52" w14:textId="77777777" w:rsidR="009141EE" w:rsidRDefault="009141EE" w:rsidP="000A1247">
      <w:pPr>
        <w:widowControl/>
        <w:suppressAutoHyphens w:val="0"/>
        <w:jc w:val="both"/>
        <w:rPr>
          <w:bCs/>
          <w:sz w:val="26"/>
          <w:szCs w:val="26"/>
          <w:lang w:val="es-NI"/>
        </w:rPr>
      </w:pPr>
    </w:p>
    <w:p w14:paraId="2366354C" w14:textId="77777777" w:rsidR="009141EE" w:rsidRDefault="000D7EC1" w:rsidP="000A1247">
      <w:pPr>
        <w:widowControl/>
        <w:suppressAutoHyphens w:val="0"/>
        <w:jc w:val="both"/>
        <w:rPr>
          <w:bCs/>
          <w:sz w:val="26"/>
          <w:szCs w:val="26"/>
          <w:lang w:val="es-NI"/>
        </w:rPr>
      </w:pPr>
      <w:r>
        <w:rPr>
          <w:noProof/>
          <w:lang w:val="es-MX" w:eastAsia="es-MX"/>
        </w:rPr>
        <mc:AlternateContent>
          <mc:Choice Requires="wps">
            <w:drawing>
              <wp:anchor distT="0" distB="0" distL="114300" distR="114300" simplePos="0" relativeHeight="251701760" behindDoc="0" locked="0" layoutInCell="1" allowOverlap="1" wp14:anchorId="2261BF79" wp14:editId="1AFB373D">
                <wp:simplePos x="0" y="0"/>
                <wp:positionH relativeFrom="margin">
                  <wp:align>center</wp:align>
                </wp:positionH>
                <wp:positionV relativeFrom="paragraph">
                  <wp:posOffset>1905</wp:posOffset>
                </wp:positionV>
                <wp:extent cx="4105275" cy="635"/>
                <wp:effectExtent l="0" t="0" r="9525"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4440C65C" w14:textId="19E1077C" w:rsidR="007B6BDA" w:rsidRPr="009D62C2" w:rsidRDefault="007B6BDA" w:rsidP="006C6A77">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3</w:t>
                            </w:r>
                            <w:r>
                              <w:fldChar w:fldCharType="end"/>
                            </w:r>
                            <w:r>
                              <w:t xml:space="preserve"> </w:t>
                            </w:r>
                            <w:r w:rsidRPr="00E958D3">
                              <w:t>Servo Motores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1BF79" id="Cuadro de texto 30" o:spid="_x0000_s1028" type="#_x0000_t202" style="position:absolute;left:0;text-align:left;margin-left:0;margin-top:.15pt;width:323.25pt;height:.05pt;z-index:251701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" stroked="f">
                <v:textbox style="mso-fit-shape-to-text:t" inset="0,0,0,0">
                  <w:txbxContent>
                    <w:p w14:paraId="4440C65C" w14:textId="19E1077C" w:rsidR="007B6BDA" w:rsidRPr="009D62C2" w:rsidRDefault="007B6BDA" w:rsidP="006C6A77">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3</w:t>
                      </w:r>
                      <w:r>
                        <w:fldChar w:fldCharType="end"/>
                      </w:r>
                      <w:r>
                        <w:t xml:space="preserve"> </w:t>
                      </w:r>
                      <w:r w:rsidRPr="00E958D3">
                        <w:t>Servo Motores</w:t>
                      </w:r>
                    </w:p>
                  </w:txbxContent>
                </v:textbox>
                <w10:wrap type="square" anchorx="margin"/>
              </v:shape>
            </w:pict>
          </mc:Fallback>
        </mc:AlternateContent>
      </w:r>
    </w:p>
    <w:p w14:paraId="23177A68" w14:textId="77777777" w:rsidR="009141EE" w:rsidRDefault="009141EE" w:rsidP="000A1247">
      <w:pPr>
        <w:widowControl/>
        <w:suppressAutoHyphens w:val="0"/>
        <w:jc w:val="both"/>
        <w:rPr>
          <w:bCs/>
          <w:sz w:val="26"/>
          <w:szCs w:val="26"/>
          <w:lang w:val="es-NI"/>
        </w:rPr>
      </w:pPr>
    </w:p>
    <w:p w14:paraId="56BFA8D1" w14:textId="77777777" w:rsidR="00B11680" w:rsidRPr="006C6A77" w:rsidRDefault="00B11680" w:rsidP="000A1247">
      <w:pPr>
        <w:widowControl/>
        <w:suppressAutoHyphens w:val="0"/>
        <w:jc w:val="both"/>
        <w:rPr>
          <w:bCs/>
          <w:lang w:val="es-NI"/>
        </w:rPr>
      </w:pPr>
      <w:r w:rsidRPr="006C6A77">
        <w:rPr>
          <w:bCs/>
          <w:lang w:val="es-NI"/>
        </w:rPr>
        <w:t>Internamente un servo está constituido por un motor DC acoplado a un reductor, junto con un controlador que se encarga de posicionar el eje en el ángulo indicado</w:t>
      </w:r>
      <w:r w:rsidR="009141EE" w:rsidRPr="006C6A77">
        <w:rPr>
          <w:bCs/>
          <w:lang w:val="es-NI"/>
        </w:rPr>
        <w:t xml:space="preserve"> (Ver </w:t>
      </w:r>
      <w:r w:rsidR="009141EE" w:rsidRPr="006C6A77">
        <w:rPr>
          <w:b/>
          <w:bCs/>
          <w:lang w:val="es-NI"/>
        </w:rPr>
        <w:t>Fig. 4</w:t>
      </w:r>
      <w:r w:rsidR="009141EE" w:rsidRPr="006C6A77">
        <w:rPr>
          <w:bCs/>
          <w:lang w:val="es-NI"/>
        </w:rPr>
        <w:t>)</w:t>
      </w:r>
      <w:r w:rsidRPr="006C6A77">
        <w:rPr>
          <w:bCs/>
          <w:lang w:val="es-NI"/>
        </w:rPr>
        <w:t>. Al estar acoplados a un reductor la velocidad de un servo es relativamente baja y proporcionan un alto par.</w:t>
      </w:r>
      <w:r w:rsidR="002D1BE5" w:rsidRPr="006C6A77">
        <w:rPr>
          <w:bCs/>
          <w:lang w:val="es-NI"/>
        </w:rPr>
        <w:t xml:space="preserve"> S</w:t>
      </w:r>
      <w:r w:rsidRPr="006C6A77">
        <w:rPr>
          <w:bCs/>
          <w:lang w:val="es-NI"/>
        </w:rPr>
        <w:t>on ampliamente utilizados en proyectos de robótica, como brazos robótico</w:t>
      </w:r>
      <w:r w:rsidR="00757250">
        <w:rPr>
          <w:bCs/>
          <w:lang w:val="es-NI"/>
        </w:rPr>
        <w:t>s, hexápodos, o robots bípedos.</w:t>
      </w:r>
    </w:p>
    <w:p w14:paraId="11BC4D3E" w14:textId="77777777" w:rsidR="00B11680" w:rsidRPr="00C10852" w:rsidRDefault="000D7EC1" w:rsidP="00C10852">
      <w:r w:rsidRPr="00C10852">
        <w:rPr>
          <w:noProof/>
          <w:lang w:val="es-MX" w:eastAsia="es-MX"/>
        </w:rPr>
        <w:drawing>
          <wp:anchor distT="0" distB="0" distL="114300" distR="114300" simplePos="0" relativeHeight="251681280" behindDoc="0" locked="0" layoutInCell="1" allowOverlap="1" wp14:anchorId="3282CE11" wp14:editId="5F2830C6">
            <wp:simplePos x="0" y="0"/>
            <wp:positionH relativeFrom="margin">
              <wp:align>center</wp:align>
            </wp:positionH>
            <wp:positionV relativeFrom="paragraph">
              <wp:posOffset>6350</wp:posOffset>
            </wp:positionV>
            <wp:extent cx="3968750" cy="2381250"/>
            <wp:effectExtent l="0" t="0" r="0" b="0"/>
            <wp:wrapSquare wrapText="bothSides"/>
            <wp:docPr id="14" name="Imagen 14" descr="arduino-servo-i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servo-interi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87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EC0BE7" w14:textId="77777777" w:rsidR="009141EE" w:rsidRPr="00C10852" w:rsidRDefault="009141EE" w:rsidP="00C10852"/>
    <w:p w14:paraId="1D918898" w14:textId="77777777" w:rsidR="00C10852" w:rsidRPr="00C10852" w:rsidRDefault="00C10852" w:rsidP="00C10852"/>
    <w:p w14:paraId="7331E371" w14:textId="77777777" w:rsidR="00C10852" w:rsidRPr="00C10852" w:rsidRDefault="00C10852" w:rsidP="00C10852"/>
    <w:p w14:paraId="5BEF570B" w14:textId="77777777" w:rsidR="00C10852" w:rsidRPr="00C10852" w:rsidRDefault="00C10852" w:rsidP="00C10852"/>
    <w:p w14:paraId="07EB178B" w14:textId="77777777" w:rsidR="00C10852" w:rsidRPr="00C10852" w:rsidRDefault="00C10852" w:rsidP="00C10852"/>
    <w:p w14:paraId="60F2DB1A" w14:textId="77777777" w:rsidR="00C10852" w:rsidRPr="00C10852" w:rsidRDefault="00C10852" w:rsidP="00C10852"/>
    <w:p w14:paraId="5FCC69B5" w14:textId="77777777" w:rsidR="00C10852" w:rsidRPr="00C10852" w:rsidRDefault="00C10852" w:rsidP="00C10852"/>
    <w:p w14:paraId="400028DC" w14:textId="77777777" w:rsidR="00C10852" w:rsidRDefault="00C10852" w:rsidP="00C10852"/>
    <w:p w14:paraId="612C4D2C" w14:textId="77777777" w:rsidR="00C10852" w:rsidRDefault="00C10852" w:rsidP="00C10852"/>
    <w:p w14:paraId="7B99753C" w14:textId="77777777" w:rsidR="00C10852" w:rsidRDefault="00C10852" w:rsidP="00C10852"/>
    <w:p w14:paraId="49338059" w14:textId="77777777" w:rsidR="00C10852" w:rsidRDefault="00C10852" w:rsidP="00C10852"/>
    <w:p w14:paraId="57CFB26B" w14:textId="77777777" w:rsidR="00C10852" w:rsidRPr="00C10852" w:rsidRDefault="000D7EC1" w:rsidP="00C10852">
      <w:r w:rsidRPr="00C10852">
        <w:rPr>
          <w:noProof/>
          <w:lang w:val="es-MX" w:eastAsia="es-MX"/>
        </w:rPr>
        <mc:AlternateContent>
          <mc:Choice Requires="wps">
            <w:drawing>
              <wp:anchor distT="0" distB="0" distL="114300" distR="114300" simplePos="0" relativeHeight="251703808" behindDoc="0" locked="0" layoutInCell="1" allowOverlap="1" wp14:anchorId="23E40A87" wp14:editId="7E749469">
                <wp:simplePos x="0" y="0"/>
                <wp:positionH relativeFrom="margin">
                  <wp:align>center</wp:align>
                </wp:positionH>
                <wp:positionV relativeFrom="paragraph">
                  <wp:posOffset>137160</wp:posOffset>
                </wp:positionV>
                <wp:extent cx="3781425" cy="635"/>
                <wp:effectExtent l="0" t="0" r="9525"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14:paraId="0D49EEA2" w14:textId="083BF696" w:rsidR="007B6BDA" w:rsidRPr="005D2F7D" w:rsidRDefault="007B6BDA" w:rsidP="00C10852">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4</w:t>
                            </w:r>
                            <w:r>
                              <w:fldChar w:fldCharType="end"/>
                            </w:r>
                            <w:r>
                              <w:t xml:space="preserve"> </w:t>
                            </w:r>
                            <w:r w:rsidRPr="00847280">
                              <w:t>Partes Internas de un Servo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40A87" id="Cuadro de texto 31" o:spid="_x0000_s1029" type="#_x0000_t202" style="position:absolute;margin-left:0;margin-top:10.8pt;width:297.75pt;height:.05pt;z-index:251703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7eNAIAAG0EAAAOAAAAZHJzL2Uyb0RvYy54bWysVE1v2zAMvQ/YfxB0X5yPtSu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" stroked="f">
                <v:textbox style="mso-fit-shape-to-text:t" inset="0,0,0,0">
                  <w:txbxContent>
                    <w:p w14:paraId="0D49EEA2" w14:textId="083BF696" w:rsidR="007B6BDA" w:rsidRPr="005D2F7D" w:rsidRDefault="007B6BDA" w:rsidP="00C10852">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4</w:t>
                      </w:r>
                      <w:r>
                        <w:fldChar w:fldCharType="end"/>
                      </w:r>
                      <w:r>
                        <w:t xml:space="preserve"> </w:t>
                      </w:r>
                      <w:r w:rsidRPr="00847280">
                        <w:t>Partes Internas de un Servo Motor.</w:t>
                      </w:r>
                    </w:p>
                  </w:txbxContent>
                </v:textbox>
                <w10:wrap type="square" anchorx="margin"/>
              </v:shape>
            </w:pict>
          </mc:Fallback>
        </mc:AlternateContent>
      </w:r>
    </w:p>
    <w:p w14:paraId="55FC95C7" w14:textId="77777777" w:rsidR="00C10852" w:rsidRDefault="00C10852" w:rsidP="00C10852"/>
    <w:p w14:paraId="560AC424" w14:textId="77777777" w:rsidR="000D7EC1" w:rsidRPr="00C10852" w:rsidRDefault="000D7EC1" w:rsidP="00C10852"/>
    <w:p w14:paraId="7613728A" w14:textId="77777777" w:rsidR="002D0F68" w:rsidRPr="000A1247" w:rsidRDefault="00893F63" w:rsidP="00C10852">
      <w:pPr>
        <w:pStyle w:val="Ttulo4"/>
        <w:spacing w:before="0"/>
      </w:pPr>
      <w:r>
        <w:t>Motores Paso a</w:t>
      </w:r>
      <w:r w:rsidRPr="000A1247">
        <w:t xml:space="preserve"> Paso</w:t>
      </w:r>
    </w:p>
    <w:p w14:paraId="631E13B0" w14:textId="77777777" w:rsidR="00893F63" w:rsidRDefault="00893F63" w:rsidP="000A1247">
      <w:pPr>
        <w:widowControl/>
        <w:suppressAutoHyphens w:val="0"/>
        <w:jc w:val="both"/>
        <w:rPr>
          <w:bCs/>
          <w:sz w:val="26"/>
          <w:szCs w:val="26"/>
          <w:lang w:val="es-NI"/>
        </w:rPr>
      </w:pPr>
    </w:p>
    <w:p w14:paraId="13E63503" w14:textId="77777777" w:rsidR="002D0F68" w:rsidRPr="006C6A77" w:rsidRDefault="002D0F68" w:rsidP="000A1247">
      <w:pPr>
        <w:widowControl/>
        <w:suppressAutoHyphens w:val="0"/>
        <w:jc w:val="both"/>
        <w:rPr>
          <w:bCs/>
          <w:lang w:val="es-NI"/>
        </w:rPr>
      </w:pPr>
      <w:r w:rsidRPr="006C6A77">
        <w:rPr>
          <w:bCs/>
          <w:lang w:val="es-NI"/>
        </w:rPr>
        <w:t>Los motores paso a paso (también llamados stepper) son otro tipo de motor muy empleado en robótica</w:t>
      </w:r>
      <w:r w:rsidR="004F2EAA" w:rsidRPr="006C6A77">
        <w:rPr>
          <w:bCs/>
          <w:lang w:val="es-NI"/>
        </w:rPr>
        <w:t xml:space="preserve"> (Ver </w:t>
      </w:r>
      <w:r w:rsidR="004F2EAA" w:rsidRPr="006C6A77">
        <w:rPr>
          <w:b/>
          <w:bCs/>
          <w:lang w:val="es-NI"/>
        </w:rPr>
        <w:t>Fig. 5</w:t>
      </w:r>
      <w:r w:rsidR="004F2EAA" w:rsidRPr="006C6A77">
        <w:rPr>
          <w:bCs/>
          <w:lang w:val="es-NI"/>
        </w:rPr>
        <w:t>)</w:t>
      </w:r>
      <w:r w:rsidRPr="006C6A77">
        <w:rPr>
          <w:bCs/>
          <w:lang w:val="es-NI"/>
        </w:rPr>
        <w:t xml:space="preserve">. En este tipo de motores el eje gira un ángulo fijo llamado «paso» cuando es indicado por un procesador. El paso varía del modelo de motor, siendo valores habituales </w:t>
      </w:r>
      <w:r w:rsidR="002D636D" w:rsidRPr="006C6A77">
        <w:rPr>
          <w:bCs/>
          <w:lang w:val="es-NI"/>
        </w:rPr>
        <w:t>1. 8º</w:t>
      </w:r>
      <w:r w:rsidRPr="006C6A77">
        <w:rPr>
          <w:bCs/>
          <w:lang w:val="es-NI"/>
        </w:rPr>
        <w:t xml:space="preserve"> (200 pasos por vuelta) y </w:t>
      </w:r>
      <w:r w:rsidR="002D636D" w:rsidRPr="006C6A77">
        <w:rPr>
          <w:bCs/>
          <w:lang w:val="es-NI"/>
        </w:rPr>
        <w:t>3. 75º</w:t>
      </w:r>
      <w:r w:rsidRPr="006C6A77">
        <w:rPr>
          <w:bCs/>
          <w:lang w:val="es-NI"/>
        </w:rPr>
        <w:t xml:space="preserve"> (96 pasos por vuelta)</w:t>
      </w:r>
      <w:r w:rsidR="005C1FE7" w:rsidRPr="006C6A77">
        <w:rPr>
          <w:bCs/>
          <w:lang w:val="es-NI"/>
        </w:rPr>
        <w:t xml:space="preserve">. </w:t>
      </w:r>
      <w:r w:rsidRPr="006C6A77">
        <w:rPr>
          <w:bCs/>
          <w:lang w:val="es-NI"/>
        </w:rPr>
        <w:t>A rasgos generales, un motor paso a paso está formado por un estator con dos bobinas desfasadas a 90º y un rotor formado por un imán permanente instalado solidariamente al eje.</w:t>
      </w:r>
    </w:p>
    <w:p w14:paraId="018C610D" w14:textId="77777777" w:rsidR="002D0F68" w:rsidRPr="006C6A77" w:rsidRDefault="000D7EC1" w:rsidP="000D7EC1">
      <w:pPr>
        <w:widowControl/>
        <w:suppressAutoHyphens w:val="0"/>
        <w:rPr>
          <w:bCs/>
          <w:lang w:val="es-NI"/>
        </w:rPr>
      </w:pPr>
      <w:r w:rsidRPr="006C6A77">
        <w:rPr>
          <w:noProof/>
          <w:lang w:val="es-MX" w:eastAsia="es-MX"/>
        </w:rPr>
        <w:lastRenderedPageBreak/>
        <w:drawing>
          <wp:anchor distT="0" distB="0" distL="114300" distR="114300" simplePos="0" relativeHeight="251766272" behindDoc="0" locked="0" layoutInCell="1" allowOverlap="1" wp14:anchorId="596E8943" wp14:editId="0094B8C5">
            <wp:simplePos x="0" y="0"/>
            <wp:positionH relativeFrom="margin">
              <wp:align>center</wp:align>
            </wp:positionH>
            <wp:positionV relativeFrom="paragraph">
              <wp:posOffset>0</wp:posOffset>
            </wp:positionV>
            <wp:extent cx="5116195" cy="2047875"/>
            <wp:effectExtent l="0" t="0" r="8255" b="9525"/>
            <wp:wrapSquare wrapText="bothSides"/>
            <wp:docPr id="16" name="Imagen 16" descr="arduino-motores-paso-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motores-paso-paso"/>
                    <pic:cNvPicPr>
                      <a:picLocks noChangeAspect="1" noChangeArrowheads="1"/>
                    </pic:cNvPicPr>
                  </pic:nvPicPr>
                  <pic:blipFill rotWithShape="1">
                    <a:blip r:embed="rId12">
                      <a:extLst>
                        <a:ext uri="{28A0092B-C50C-407E-A947-70E740481C1C}">
                          <a14:useLocalDpi xmlns:a14="http://schemas.microsoft.com/office/drawing/2010/main" val="0"/>
                        </a:ext>
                      </a:extLst>
                    </a:blip>
                    <a:srcRect t="4603" b="5439"/>
                    <a:stretch/>
                  </pic:blipFill>
                  <pic:spPr bwMode="auto">
                    <a:xfrm>
                      <a:off x="0" y="0"/>
                      <a:ext cx="5116195"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MX" w:eastAsia="es-MX"/>
        </w:rPr>
        <mc:AlternateContent>
          <mc:Choice Requires="wps">
            <w:drawing>
              <wp:anchor distT="0" distB="0" distL="114300" distR="114300" simplePos="0" relativeHeight="251705856" behindDoc="0" locked="0" layoutInCell="1" allowOverlap="1" wp14:anchorId="6481007B" wp14:editId="43FC6140">
                <wp:simplePos x="0" y="0"/>
                <wp:positionH relativeFrom="margin">
                  <wp:align>center</wp:align>
                </wp:positionH>
                <wp:positionV relativeFrom="paragraph">
                  <wp:posOffset>2091690</wp:posOffset>
                </wp:positionV>
                <wp:extent cx="5116195" cy="635"/>
                <wp:effectExtent l="0" t="0" r="8255"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116195" cy="635"/>
                        </a:xfrm>
                        <a:prstGeom prst="rect">
                          <a:avLst/>
                        </a:prstGeom>
                        <a:solidFill>
                          <a:prstClr val="white"/>
                        </a:solidFill>
                        <a:ln>
                          <a:noFill/>
                        </a:ln>
                      </wps:spPr>
                      <wps:txbx>
                        <w:txbxContent>
                          <w:p w14:paraId="0AD35347" w14:textId="57D36D87" w:rsidR="007B6BDA" w:rsidRPr="00931409" w:rsidRDefault="007B6BDA" w:rsidP="00220693">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5</w:t>
                            </w:r>
                            <w:r>
                              <w:fldChar w:fldCharType="end"/>
                            </w:r>
                            <w:r>
                              <w:t xml:space="preserve"> </w:t>
                            </w:r>
                            <w:r w:rsidRPr="00C148B4">
                              <w:t>Motores Paso a Paso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007B" id="Cuadro de texto 32" o:spid="_x0000_s1030" type="#_x0000_t202" style="position:absolute;margin-left:0;margin-top:164.7pt;width:402.85pt;height:.05pt;z-index:251705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" stroked="f">
                <v:textbox style="mso-fit-shape-to-text:t" inset="0,0,0,0">
                  <w:txbxContent>
                    <w:p w14:paraId="0AD35347" w14:textId="57D36D87" w:rsidR="007B6BDA" w:rsidRPr="00931409" w:rsidRDefault="007B6BDA" w:rsidP="00220693">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5</w:t>
                      </w:r>
                      <w:r>
                        <w:fldChar w:fldCharType="end"/>
                      </w:r>
                      <w:r>
                        <w:t xml:space="preserve"> </w:t>
                      </w:r>
                      <w:r w:rsidRPr="00C148B4">
                        <w:t>Motores Paso a Paso</w:t>
                      </w:r>
                      <w:r>
                        <w:t>.</w:t>
                      </w:r>
                    </w:p>
                  </w:txbxContent>
                </v:textbox>
                <w10:wrap type="square" anchorx="margin"/>
              </v:shape>
            </w:pict>
          </mc:Fallback>
        </mc:AlternateContent>
      </w:r>
      <w:r w:rsidR="002D0F68" w:rsidRPr="006C6A77">
        <w:rPr>
          <w:bCs/>
          <w:lang w:val="es-NI"/>
        </w:rPr>
        <w:t>Aplicando una secuencia de encendido adecuada a las bobinas podemos hacer que el imán se oriente progresivamente, hasta dar un giro completo</w:t>
      </w:r>
      <w:r w:rsidR="004F2EAA" w:rsidRPr="006C6A77">
        <w:rPr>
          <w:bCs/>
          <w:lang w:val="es-NI"/>
        </w:rPr>
        <w:t xml:space="preserve"> (Ver </w:t>
      </w:r>
      <w:r w:rsidR="004F2EAA" w:rsidRPr="006C6A77">
        <w:rPr>
          <w:b/>
          <w:bCs/>
          <w:lang w:val="es-NI"/>
        </w:rPr>
        <w:t>Fig. 6</w:t>
      </w:r>
      <w:r w:rsidR="004F2EAA" w:rsidRPr="006C6A77">
        <w:rPr>
          <w:bCs/>
          <w:lang w:val="es-NI"/>
        </w:rPr>
        <w:t>)</w:t>
      </w:r>
      <w:r w:rsidR="002D0F68" w:rsidRPr="006C6A77">
        <w:rPr>
          <w:bCs/>
          <w:lang w:val="es-NI"/>
        </w:rPr>
        <w:t>. Si la secuencia es incorrecta el motor no se moverá.</w:t>
      </w:r>
      <w:r w:rsidR="005C1FE7" w:rsidRPr="006C6A77">
        <w:rPr>
          <w:bCs/>
          <w:lang w:val="es-NI"/>
        </w:rPr>
        <w:t xml:space="preserve"> </w:t>
      </w:r>
      <w:r w:rsidR="002D0F68" w:rsidRPr="006C6A77">
        <w:rPr>
          <w:bCs/>
          <w:lang w:val="es-NI"/>
        </w:rPr>
        <w:t>Por este motivo, un motor paso a paso necesita obligatoriamente un procesador para funcionar no siendo posible activarlos simplemente conectándolos a corriente.</w:t>
      </w:r>
    </w:p>
    <w:p w14:paraId="0173E29A" w14:textId="77777777" w:rsidR="002D0F68" w:rsidRDefault="004F2EAA" w:rsidP="000A1247">
      <w:pPr>
        <w:widowControl/>
        <w:suppressAutoHyphens w:val="0"/>
        <w:jc w:val="both"/>
        <w:rPr>
          <w:bCs/>
          <w:sz w:val="26"/>
          <w:szCs w:val="26"/>
          <w:lang w:val="es-NI"/>
        </w:rPr>
      </w:pPr>
      <w:r>
        <w:rPr>
          <w:noProof/>
          <w:lang w:val="es-MX" w:eastAsia="es-MX"/>
        </w:rPr>
        <w:drawing>
          <wp:anchor distT="0" distB="0" distL="114300" distR="114300" simplePos="0" relativeHeight="251685376" behindDoc="0" locked="0" layoutInCell="1" allowOverlap="1" wp14:anchorId="442BAF23" wp14:editId="5AEAB837">
            <wp:simplePos x="0" y="0"/>
            <wp:positionH relativeFrom="margin">
              <wp:align>center</wp:align>
            </wp:positionH>
            <wp:positionV relativeFrom="paragraph">
              <wp:posOffset>20955</wp:posOffset>
            </wp:positionV>
            <wp:extent cx="4457700" cy="2720975"/>
            <wp:effectExtent l="0" t="0" r="0" b="3175"/>
            <wp:wrapSquare wrapText="bothSides"/>
            <wp:docPr id="17" name="Imagen 17" descr="arduino-motores-paso-a-paso-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duino-motores-paso-a-paso-secuenc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eastAsia="es-MX"/>
        </w:rPr>
        <mc:AlternateContent>
          <mc:Choice Requires="wps">
            <w:drawing>
              <wp:anchor distT="0" distB="0" distL="114300" distR="114300" simplePos="0" relativeHeight="251691520" behindDoc="0" locked="0" layoutInCell="1" allowOverlap="1" wp14:anchorId="79AA0266" wp14:editId="0A2AFCE4">
                <wp:simplePos x="0" y="0"/>
                <wp:positionH relativeFrom="column">
                  <wp:posOffset>745490</wp:posOffset>
                </wp:positionH>
                <wp:positionV relativeFrom="paragraph">
                  <wp:posOffset>2736215</wp:posOffset>
                </wp:positionV>
                <wp:extent cx="462915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5A24F4F2" w14:textId="72C5219F" w:rsidR="007B6BDA" w:rsidRPr="004A3E71" w:rsidRDefault="007B6BDA" w:rsidP="004F2EAA">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6</w:t>
                            </w:r>
                            <w:r>
                              <w:fldChar w:fldCharType="end"/>
                            </w:r>
                            <w:r>
                              <w:t xml:space="preserve"> Secuencia de Activación de Bobinas del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A0266" id="Cuadro de texto 25" o:spid="_x0000_s1031" type="#_x0000_t202" style="position:absolute;left:0;text-align:left;margin-left:58.7pt;margin-top:215.45pt;width:364.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" stroked="f">
                <v:textbox style="mso-fit-shape-to-text:t" inset="0,0,0,0">
                  <w:txbxContent>
                    <w:p w14:paraId="5A24F4F2" w14:textId="72C5219F" w:rsidR="007B6BDA" w:rsidRPr="004A3E71" w:rsidRDefault="007B6BDA" w:rsidP="004F2EAA">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6</w:t>
                      </w:r>
                      <w:r>
                        <w:fldChar w:fldCharType="end"/>
                      </w:r>
                      <w:r>
                        <w:t xml:space="preserve"> Secuencia de Activación de Bobinas del Motor.</w:t>
                      </w:r>
                    </w:p>
                  </w:txbxContent>
                </v:textbox>
                <w10:wrap type="square"/>
              </v:shape>
            </w:pict>
          </mc:Fallback>
        </mc:AlternateContent>
      </w:r>
    </w:p>
    <w:p w14:paraId="55C8EE3C" w14:textId="77777777" w:rsidR="005C1FE7" w:rsidRPr="000A1247" w:rsidRDefault="005C1FE7" w:rsidP="000A1247">
      <w:pPr>
        <w:widowControl/>
        <w:suppressAutoHyphens w:val="0"/>
        <w:jc w:val="both"/>
        <w:rPr>
          <w:bCs/>
          <w:sz w:val="26"/>
          <w:szCs w:val="26"/>
          <w:lang w:val="es-NI"/>
        </w:rPr>
      </w:pPr>
    </w:p>
    <w:p w14:paraId="1868534B" w14:textId="77777777" w:rsidR="00220693" w:rsidRDefault="00220693" w:rsidP="00220693">
      <w:pPr>
        <w:widowControl/>
        <w:suppressAutoHyphens w:val="0"/>
        <w:jc w:val="both"/>
        <w:rPr>
          <w:bCs/>
          <w:sz w:val="26"/>
          <w:szCs w:val="26"/>
          <w:lang w:val="es-NI"/>
        </w:rPr>
      </w:pPr>
    </w:p>
    <w:p w14:paraId="75502727" w14:textId="77777777" w:rsidR="00220693" w:rsidRDefault="00220693" w:rsidP="00220693">
      <w:pPr>
        <w:widowControl/>
        <w:suppressAutoHyphens w:val="0"/>
        <w:jc w:val="both"/>
        <w:rPr>
          <w:bCs/>
          <w:sz w:val="26"/>
          <w:szCs w:val="26"/>
          <w:lang w:val="es-NI"/>
        </w:rPr>
      </w:pPr>
    </w:p>
    <w:p w14:paraId="1EFB0B3D" w14:textId="77777777" w:rsidR="00220693" w:rsidRDefault="00220693" w:rsidP="00220693">
      <w:pPr>
        <w:widowControl/>
        <w:suppressAutoHyphens w:val="0"/>
        <w:jc w:val="both"/>
        <w:rPr>
          <w:bCs/>
          <w:sz w:val="26"/>
          <w:szCs w:val="26"/>
          <w:lang w:val="es-NI"/>
        </w:rPr>
      </w:pPr>
    </w:p>
    <w:p w14:paraId="1FEAF79B" w14:textId="77777777" w:rsidR="00220693" w:rsidRDefault="00220693" w:rsidP="00220693">
      <w:pPr>
        <w:widowControl/>
        <w:suppressAutoHyphens w:val="0"/>
        <w:jc w:val="both"/>
        <w:rPr>
          <w:bCs/>
          <w:sz w:val="26"/>
          <w:szCs w:val="26"/>
          <w:lang w:val="es-NI"/>
        </w:rPr>
      </w:pPr>
    </w:p>
    <w:p w14:paraId="1429C3FC" w14:textId="77777777" w:rsidR="00220693" w:rsidRDefault="00220693" w:rsidP="00220693">
      <w:pPr>
        <w:widowControl/>
        <w:suppressAutoHyphens w:val="0"/>
        <w:jc w:val="both"/>
        <w:rPr>
          <w:bCs/>
          <w:sz w:val="26"/>
          <w:szCs w:val="26"/>
          <w:lang w:val="es-NI"/>
        </w:rPr>
      </w:pPr>
    </w:p>
    <w:p w14:paraId="215069C0" w14:textId="77777777" w:rsidR="00220693" w:rsidRDefault="00220693" w:rsidP="00220693">
      <w:pPr>
        <w:widowControl/>
        <w:suppressAutoHyphens w:val="0"/>
        <w:jc w:val="both"/>
        <w:rPr>
          <w:bCs/>
          <w:sz w:val="26"/>
          <w:szCs w:val="26"/>
          <w:lang w:val="es-NI"/>
        </w:rPr>
      </w:pPr>
    </w:p>
    <w:p w14:paraId="24F59E01" w14:textId="77777777" w:rsidR="00220693" w:rsidRDefault="00220693" w:rsidP="00220693">
      <w:pPr>
        <w:widowControl/>
        <w:suppressAutoHyphens w:val="0"/>
        <w:jc w:val="both"/>
        <w:rPr>
          <w:bCs/>
          <w:sz w:val="26"/>
          <w:szCs w:val="26"/>
          <w:lang w:val="es-NI"/>
        </w:rPr>
      </w:pPr>
    </w:p>
    <w:p w14:paraId="7DBB4920" w14:textId="77777777" w:rsidR="00220693" w:rsidRDefault="00220693" w:rsidP="00220693">
      <w:pPr>
        <w:widowControl/>
        <w:suppressAutoHyphens w:val="0"/>
        <w:jc w:val="both"/>
        <w:rPr>
          <w:bCs/>
          <w:sz w:val="26"/>
          <w:szCs w:val="26"/>
          <w:lang w:val="es-NI"/>
        </w:rPr>
      </w:pPr>
    </w:p>
    <w:p w14:paraId="14F15CBE" w14:textId="77777777" w:rsidR="00220693" w:rsidRDefault="00220693" w:rsidP="00220693">
      <w:pPr>
        <w:widowControl/>
        <w:suppressAutoHyphens w:val="0"/>
        <w:jc w:val="both"/>
        <w:rPr>
          <w:bCs/>
          <w:sz w:val="26"/>
          <w:szCs w:val="26"/>
          <w:lang w:val="es-NI"/>
        </w:rPr>
      </w:pPr>
    </w:p>
    <w:p w14:paraId="0A7FB247" w14:textId="77777777" w:rsidR="00220693" w:rsidRDefault="00220693" w:rsidP="00220693">
      <w:pPr>
        <w:widowControl/>
        <w:suppressAutoHyphens w:val="0"/>
        <w:jc w:val="both"/>
        <w:rPr>
          <w:bCs/>
          <w:sz w:val="26"/>
          <w:szCs w:val="26"/>
          <w:lang w:val="es-NI"/>
        </w:rPr>
      </w:pPr>
    </w:p>
    <w:p w14:paraId="5FE70BAF" w14:textId="77777777" w:rsidR="00220693" w:rsidRDefault="00220693" w:rsidP="00220693">
      <w:pPr>
        <w:widowControl/>
        <w:suppressAutoHyphens w:val="0"/>
        <w:jc w:val="both"/>
        <w:rPr>
          <w:bCs/>
          <w:sz w:val="26"/>
          <w:szCs w:val="26"/>
          <w:lang w:val="es-NI"/>
        </w:rPr>
      </w:pPr>
    </w:p>
    <w:p w14:paraId="3DB813C3" w14:textId="77777777" w:rsidR="00220693" w:rsidRDefault="00220693" w:rsidP="00220693">
      <w:pPr>
        <w:widowControl/>
        <w:suppressAutoHyphens w:val="0"/>
        <w:jc w:val="both"/>
        <w:rPr>
          <w:bCs/>
          <w:sz w:val="26"/>
          <w:szCs w:val="26"/>
          <w:lang w:val="es-NI"/>
        </w:rPr>
      </w:pPr>
    </w:p>
    <w:p w14:paraId="59DAFBDA" w14:textId="77777777" w:rsidR="00220693" w:rsidRDefault="00220693" w:rsidP="00220693">
      <w:pPr>
        <w:widowControl/>
        <w:suppressAutoHyphens w:val="0"/>
        <w:jc w:val="both"/>
        <w:rPr>
          <w:bCs/>
          <w:sz w:val="26"/>
          <w:szCs w:val="26"/>
          <w:lang w:val="es-NI"/>
        </w:rPr>
      </w:pPr>
    </w:p>
    <w:p w14:paraId="40FCB622" w14:textId="77777777" w:rsidR="002D0F68" w:rsidRPr="00220693" w:rsidRDefault="002D0F68" w:rsidP="009D5FD7">
      <w:pPr>
        <w:widowControl/>
        <w:suppressAutoHyphens w:val="0"/>
        <w:jc w:val="both"/>
        <w:rPr>
          <w:bCs/>
          <w:sz w:val="26"/>
          <w:szCs w:val="26"/>
          <w:lang w:val="es-NI"/>
        </w:rPr>
      </w:pPr>
      <w:r w:rsidRPr="006C6A77">
        <w:rPr>
          <w:bCs/>
          <w:lang w:val="es-NI"/>
        </w:rPr>
        <w:t>En el mundo real, un motor que sólo es capaz a pasos de 90º no sería muy útil. Para conseguir un paso inferior podríamos pensar en añadir múltiples bobinas, pero añadiríamos peso sin incrementar la potencia.</w:t>
      </w:r>
      <w:r w:rsidR="005C1FE7" w:rsidRPr="006C6A77">
        <w:rPr>
          <w:bCs/>
          <w:lang w:val="es-NI"/>
        </w:rPr>
        <w:t xml:space="preserve"> </w:t>
      </w:r>
      <w:r w:rsidRPr="006C6A77">
        <w:rPr>
          <w:bCs/>
          <w:lang w:val="es-NI"/>
        </w:rPr>
        <w:t>Para conseguir el efecto de tener «múltiples bobinas» se emplea la variación de la reluctancia magnética. Se dispone de una rueda dentada acoplada al eje</w:t>
      </w:r>
      <w:r w:rsidR="004F2EAA" w:rsidRPr="006C6A77">
        <w:rPr>
          <w:bCs/>
          <w:lang w:val="es-NI"/>
        </w:rPr>
        <w:t xml:space="preserve"> (Ver </w:t>
      </w:r>
      <w:r w:rsidR="004F2EAA" w:rsidRPr="006C6A77">
        <w:rPr>
          <w:b/>
          <w:bCs/>
          <w:lang w:val="es-NI"/>
        </w:rPr>
        <w:t>Fig. 6</w:t>
      </w:r>
      <w:r w:rsidR="004F2EAA" w:rsidRPr="006C6A77">
        <w:rPr>
          <w:bCs/>
          <w:lang w:val="es-NI"/>
        </w:rPr>
        <w:t>)</w:t>
      </w:r>
      <w:r w:rsidRPr="006C6A77">
        <w:rPr>
          <w:bCs/>
          <w:lang w:val="es-NI"/>
        </w:rPr>
        <w:t>, con un número de dientes tal que el siguiente diente esté desfasado respecto a las restantes bobinas.</w:t>
      </w:r>
      <w:r w:rsidR="009D5FD7">
        <w:rPr>
          <w:bCs/>
          <w:lang w:val="es-NI"/>
        </w:rPr>
        <w:t xml:space="preserve"> </w:t>
      </w:r>
      <w:r w:rsidR="009D5FD7" w:rsidRPr="006C6A77">
        <w:rPr>
          <w:bCs/>
          <w:lang w:val="es-NI"/>
        </w:rPr>
        <w:t>Al activar una bobina, la rueda dentada es atraída por el campo magnético generado de forma que el rotor gira para minimizar la distancia del circuito magnético.</w:t>
      </w:r>
    </w:p>
    <w:p w14:paraId="39E40B52" w14:textId="77777777" w:rsidR="002D0F68" w:rsidRPr="000A1247" w:rsidRDefault="002D0F68" w:rsidP="000A1247">
      <w:pPr>
        <w:widowControl/>
        <w:suppressAutoHyphens w:val="0"/>
        <w:jc w:val="both"/>
        <w:rPr>
          <w:bCs/>
          <w:sz w:val="26"/>
          <w:szCs w:val="26"/>
          <w:lang w:val="es-NI"/>
        </w:rPr>
      </w:pPr>
    </w:p>
    <w:p w14:paraId="7C9321E0" w14:textId="77777777" w:rsidR="005C1FE7" w:rsidRDefault="005C1FE7" w:rsidP="000A1247">
      <w:pPr>
        <w:widowControl/>
        <w:suppressAutoHyphens w:val="0"/>
        <w:jc w:val="both"/>
        <w:rPr>
          <w:bCs/>
          <w:sz w:val="26"/>
          <w:szCs w:val="26"/>
          <w:lang w:val="es-NI"/>
        </w:rPr>
      </w:pPr>
    </w:p>
    <w:p w14:paraId="33878D74" w14:textId="77777777" w:rsidR="005C1FE7" w:rsidRDefault="005C1FE7" w:rsidP="000A1247">
      <w:pPr>
        <w:widowControl/>
        <w:suppressAutoHyphens w:val="0"/>
        <w:jc w:val="both"/>
        <w:rPr>
          <w:bCs/>
          <w:sz w:val="26"/>
          <w:szCs w:val="26"/>
          <w:lang w:val="es-NI"/>
        </w:rPr>
      </w:pPr>
    </w:p>
    <w:p w14:paraId="724A7760" w14:textId="77777777" w:rsidR="005C1FE7" w:rsidRDefault="005C1FE7" w:rsidP="000A1247">
      <w:pPr>
        <w:widowControl/>
        <w:suppressAutoHyphens w:val="0"/>
        <w:jc w:val="both"/>
        <w:rPr>
          <w:bCs/>
          <w:sz w:val="26"/>
          <w:szCs w:val="26"/>
          <w:lang w:val="es-NI"/>
        </w:rPr>
      </w:pPr>
    </w:p>
    <w:p w14:paraId="2DD28EB8" w14:textId="77777777" w:rsidR="005C1FE7" w:rsidRDefault="005C1FE7" w:rsidP="000A1247">
      <w:pPr>
        <w:widowControl/>
        <w:suppressAutoHyphens w:val="0"/>
        <w:jc w:val="both"/>
        <w:rPr>
          <w:bCs/>
          <w:sz w:val="26"/>
          <w:szCs w:val="26"/>
          <w:lang w:val="es-NI"/>
        </w:rPr>
      </w:pPr>
    </w:p>
    <w:p w14:paraId="01B9F19A" w14:textId="77777777" w:rsidR="005C1FE7" w:rsidRDefault="00573A04" w:rsidP="000A1247">
      <w:pPr>
        <w:widowControl/>
        <w:suppressAutoHyphens w:val="0"/>
        <w:jc w:val="both"/>
        <w:rPr>
          <w:bCs/>
          <w:sz w:val="26"/>
          <w:szCs w:val="26"/>
          <w:lang w:val="es-NI"/>
        </w:rPr>
      </w:pPr>
      <w:r>
        <w:rPr>
          <w:noProof/>
        </w:rPr>
        <w:lastRenderedPageBreak/>
        <mc:AlternateContent>
          <mc:Choice Requires="wps">
            <w:drawing>
              <wp:anchor distT="0" distB="0" distL="114300" distR="114300" simplePos="0" relativeHeight="251770368" behindDoc="0" locked="0" layoutInCell="1" allowOverlap="1" wp14:anchorId="2E3477CB" wp14:editId="2DE46CBB">
                <wp:simplePos x="0" y="0"/>
                <wp:positionH relativeFrom="column">
                  <wp:posOffset>935990</wp:posOffset>
                </wp:positionH>
                <wp:positionV relativeFrom="paragraph">
                  <wp:posOffset>2094865</wp:posOffset>
                </wp:positionV>
                <wp:extent cx="424815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624B9137" w14:textId="2EC4097F" w:rsidR="00573A04" w:rsidRPr="002178B1" w:rsidRDefault="00573A04" w:rsidP="00573A04">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7</w:t>
                            </w:r>
                            <w:r>
                              <w:fldChar w:fldCharType="end"/>
                            </w:r>
                            <w:r>
                              <w:t xml:space="preserve"> </w:t>
                            </w:r>
                            <w:r w:rsidRPr="00D4197D">
                              <w:t>Partes Internas de un Motor Paso a Paso.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477CB" id="Cuadro de texto 19" o:spid="_x0000_s1032" type="#_x0000_t202" style="position:absolute;left:0;text-align:left;margin-left:73.7pt;margin-top:164.95pt;width:334.5pt;height:.0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fZNAIAAG0EAAAOAAAAZHJzL2Uyb0RvYy54bWysVMFu2zAMvQ/YPwi6L06yNui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" stroked="f">
                <v:textbox style="mso-fit-shape-to-text:t" inset="0,0,0,0">
                  <w:txbxContent>
                    <w:p w14:paraId="624B9137" w14:textId="2EC4097F" w:rsidR="00573A04" w:rsidRPr="002178B1" w:rsidRDefault="00573A04" w:rsidP="00573A04">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7</w:t>
                      </w:r>
                      <w:r>
                        <w:fldChar w:fldCharType="end"/>
                      </w:r>
                      <w:r>
                        <w:t xml:space="preserve"> </w:t>
                      </w:r>
                      <w:r w:rsidRPr="00D4197D">
                        <w:t>Partes Internas de un Motor Paso a Paso.</w:t>
                      </w:r>
                    </w:p>
                  </w:txbxContent>
                </v:textbox>
                <w10:wrap type="square"/>
              </v:shape>
            </w:pict>
          </mc:Fallback>
        </mc:AlternateContent>
      </w:r>
      <w:r>
        <w:rPr>
          <w:noProof/>
          <w:lang w:val="es-MX" w:eastAsia="es-MX"/>
        </w:rPr>
        <w:drawing>
          <wp:anchor distT="0" distB="0" distL="114300" distR="114300" simplePos="0" relativeHeight="251768320" behindDoc="0" locked="0" layoutInCell="1" allowOverlap="1" wp14:anchorId="2F2C0E70" wp14:editId="4832A39F">
            <wp:simplePos x="0" y="0"/>
            <wp:positionH relativeFrom="margin">
              <wp:align>center</wp:align>
            </wp:positionH>
            <wp:positionV relativeFrom="paragraph">
              <wp:posOffset>0</wp:posOffset>
            </wp:positionV>
            <wp:extent cx="4248150" cy="2037715"/>
            <wp:effectExtent l="0" t="0" r="0" b="635"/>
            <wp:wrapSquare wrapText="bothSides"/>
            <wp:docPr id="21" name="Imagen 21" descr="arduino-paso-paso-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duino-paso-paso-funcionamiento"/>
                    <pic:cNvPicPr>
                      <a:picLocks noChangeAspect="1" noChangeArrowheads="1"/>
                    </pic:cNvPicPr>
                  </pic:nvPicPr>
                  <pic:blipFill rotWithShape="1">
                    <a:blip r:embed="rId14">
                      <a:extLst>
                        <a:ext uri="{28A0092B-C50C-407E-A947-70E740481C1C}">
                          <a14:useLocalDpi xmlns:a14="http://schemas.microsoft.com/office/drawing/2010/main" val="0"/>
                        </a:ext>
                      </a:extLst>
                    </a:blip>
                    <a:srcRect t="2728"/>
                    <a:stretch/>
                  </pic:blipFill>
                  <pic:spPr bwMode="auto">
                    <a:xfrm>
                      <a:off x="0" y="0"/>
                      <a:ext cx="4248150" cy="2037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662BB" w14:textId="77777777" w:rsidR="00573A04" w:rsidRDefault="00573A04" w:rsidP="000A1247">
      <w:pPr>
        <w:widowControl/>
        <w:suppressAutoHyphens w:val="0"/>
        <w:jc w:val="both"/>
        <w:rPr>
          <w:bCs/>
          <w:sz w:val="26"/>
          <w:szCs w:val="26"/>
          <w:lang w:val="es-NI"/>
        </w:rPr>
      </w:pPr>
    </w:p>
    <w:p w14:paraId="39B68C35" w14:textId="77777777" w:rsidR="00573A04" w:rsidRDefault="00573A04" w:rsidP="000A1247">
      <w:pPr>
        <w:widowControl/>
        <w:suppressAutoHyphens w:val="0"/>
        <w:jc w:val="both"/>
        <w:rPr>
          <w:bCs/>
          <w:sz w:val="26"/>
          <w:szCs w:val="26"/>
          <w:lang w:val="es-NI"/>
        </w:rPr>
      </w:pPr>
    </w:p>
    <w:p w14:paraId="2B2DA9CB" w14:textId="77777777" w:rsidR="00573A04" w:rsidRDefault="00573A04" w:rsidP="000A1247">
      <w:pPr>
        <w:widowControl/>
        <w:suppressAutoHyphens w:val="0"/>
        <w:jc w:val="both"/>
        <w:rPr>
          <w:bCs/>
          <w:sz w:val="26"/>
          <w:szCs w:val="26"/>
          <w:lang w:val="es-NI"/>
        </w:rPr>
      </w:pPr>
    </w:p>
    <w:p w14:paraId="11D790BD" w14:textId="77777777" w:rsidR="00573A04" w:rsidRDefault="00573A04" w:rsidP="000A1247">
      <w:pPr>
        <w:widowControl/>
        <w:suppressAutoHyphens w:val="0"/>
        <w:jc w:val="both"/>
        <w:rPr>
          <w:bCs/>
          <w:sz w:val="26"/>
          <w:szCs w:val="26"/>
          <w:lang w:val="es-NI"/>
        </w:rPr>
      </w:pPr>
    </w:p>
    <w:p w14:paraId="15D85AC9" w14:textId="77777777" w:rsidR="00573A04" w:rsidRDefault="00573A04" w:rsidP="000A1247">
      <w:pPr>
        <w:widowControl/>
        <w:suppressAutoHyphens w:val="0"/>
        <w:jc w:val="both"/>
        <w:rPr>
          <w:bCs/>
          <w:sz w:val="26"/>
          <w:szCs w:val="26"/>
          <w:lang w:val="es-NI"/>
        </w:rPr>
      </w:pPr>
    </w:p>
    <w:p w14:paraId="281F865F" w14:textId="77777777" w:rsidR="00573A04" w:rsidRDefault="00573A04" w:rsidP="000A1247">
      <w:pPr>
        <w:widowControl/>
        <w:suppressAutoHyphens w:val="0"/>
        <w:jc w:val="both"/>
        <w:rPr>
          <w:bCs/>
          <w:sz w:val="26"/>
          <w:szCs w:val="26"/>
          <w:lang w:val="es-NI"/>
        </w:rPr>
      </w:pPr>
    </w:p>
    <w:p w14:paraId="5C72AA93" w14:textId="77777777" w:rsidR="00573A04" w:rsidRDefault="00573A04" w:rsidP="000A1247">
      <w:pPr>
        <w:widowControl/>
        <w:suppressAutoHyphens w:val="0"/>
        <w:jc w:val="both"/>
        <w:rPr>
          <w:bCs/>
          <w:sz w:val="26"/>
          <w:szCs w:val="26"/>
          <w:lang w:val="es-NI"/>
        </w:rPr>
      </w:pPr>
    </w:p>
    <w:p w14:paraId="3606AEDB" w14:textId="77777777" w:rsidR="00573A04" w:rsidRDefault="00573A04" w:rsidP="000A1247">
      <w:pPr>
        <w:widowControl/>
        <w:suppressAutoHyphens w:val="0"/>
        <w:jc w:val="both"/>
        <w:rPr>
          <w:bCs/>
          <w:sz w:val="26"/>
          <w:szCs w:val="26"/>
          <w:lang w:val="es-NI"/>
        </w:rPr>
      </w:pPr>
    </w:p>
    <w:p w14:paraId="396EDF27" w14:textId="77777777" w:rsidR="005C1FE7" w:rsidRDefault="005C1FE7" w:rsidP="000A1247">
      <w:pPr>
        <w:widowControl/>
        <w:suppressAutoHyphens w:val="0"/>
        <w:jc w:val="both"/>
        <w:rPr>
          <w:bCs/>
          <w:sz w:val="26"/>
          <w:szCs w:val="26"/>
          <w:lang w:val="es-NI"/>
        </w:rPr>
      </w:pPr>
    </w:p>
    <w:p w14:paraId="6D739B9B" w14:textId="77777777" w:rsidR="005C1FE7" w:rsidRDefault="005C1FE7" w:rsidP="000A1247">
      <w:pPr>
        <w:widowControl/>
        <w:suppressAutoHyphens w:val="0"/>
        <w:jc w:val="both"/>
        <w:rPr>
          <w:bCs/>
          <w:sz w:val="26"/>
          <w:szCs w:val="26"/>
          <w:lang w:val="es-NI"/>
        </w:rPr>
      </w:pPr>
    </w:p>
    <w:p w14:paraId="07256B3E" w14:textId="77777777" w:rsidR="005C1FE7" w:rsidRDefault="005C1FE7" w:rsidP="000A1247">
      <w:pPr>
        <w:widowControl/>
        <w:suppressAutoHyphens w:val="0"/>
        <w:jc w:val="both"/>
        <w:rPr>
          <w:bCs/>
          <w:sz w:val="26"/>
          <w:szCs w:val="26"/>
          <w:lang w:val="es-NI"/>
        </w:rPr>
      </w:pPr>
    </w:p>
    <w:p w14:paraId="418FEC96" w14:textId="77777777" w:rsidR="00573A04" w:rsidRDefault="00573A04" w:rsidP="000A1247">
      <w:pPr>
        <w:widowControl/>
        <w:suppressAutoHyphens w:val="0"/>
        <w:jc w:val="both"/>
        <w:rPr>
          <w:bCs/>
          <w:lang w:val="es-NI"/>
        </w:rPr>
      </w:pPr>
      <w:r>
        <w:rPr>
          <w:noProof/>
          <w:lang w:val="es-MX" w:eastAsia="es-MX"/>
        </w:rPr>
        <mc:AlternateContent>
          <mc:Choice Requires="wpg">
            <w:drawing>
              <wp:anchor distT="0" distB="0" distL="114300" distR="114300" simplePos="0" relativeHeight="251710976" behindDoc="0" locked="0" layoutInCell="1" allowOverlap="1" wp14:anchorId="59BBE8CC" wp14:editId="18DEB261">
                <wp:simplePos x="0" y="0"/>
                <wp:positionH relativeFrom="margin">
                  <wp:posOffset>3568700</wp:posOffset>
                </wp:positionH>
                <wp:positionV relativeFrom="paragraph">
                  <wp:posOffset>102235</wp:posOffset>
                </wp:positionV>
                <wp:extent cx="2407920" cy="1400175"/>
                <wp:effectExtent l="0" t="0" r="0" b="9525"/>
                <wp:wrapSquare wrapText="bothSides"/>
                <wp:docPr id="35" name="Grupo 35"/>
                <wp:cNvGraphicFramePr/>
                <a:graphic xmlns:a="http://schemas.openxmlformats.org/drawingml/2006/main">
                  <a:graphicData uri="http://schemas.microsoft.com/office/word/2010/wordprocessingGroup">
                    <wpg:wgp>
                      <wpg:cNvGrpSpPr/>
                      <wpg:grpSpPr>
                        <a:xfrm>
                          <a:off x="0" y="0"/>
                          <a:ext cx="2407920" cy="1400175"/>
                          <a:chOff x="0" y="0"/>
                          <a:chExt cx="2493645" cy="1524000"/>
                        </a:xfrm>
                      </wpg:grpSpPr>
                      <pic:pic xmlns:pic="http://schemas.openxmlformats.org/drawingml/2006/picture">
                        <pic:nvPicPr>
                          <pic:cNvPr id="23" name="Imagen 23" descr="arduino-motores-unipolar-bipolar"/>
                          <pic:cNvPicPr>
                            <a:picLocks noChangeAspect="1"/>
                          </pic:cNvPicPr>
                        </pic:nvPicPr>
                        <pic:blipFill rotWithShape="1">
                          <a:blip r:embed="rId15">
                            <a:extLst>
                              <a:ext uri="{28A0092B-C50C-407E-A947-70E740481C1C}">
                                <a14:useLocalDpi xmlns:a14="http://schemas.microsoft.com/office/drawing/2010/main" val="0"/>
                              </a:ext>
                            </a:extLst>
                          </a:blip>
                          <a:srcRect l="6747" t="7017" r="60908" b="4462"/>
                          <a:stretch/>
                        </pic:blipFill>
                        <pic:spPr bwMode="auto">
                          <a:xfrm>
                            <a:off x="0" y="0"/>
                            <a:ext cx="1247775" cy="1524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Imagen 34" descr="arduino-motores-unipolar-bipolar"/>
                          <pic:cNvPicPr>
                            <a:picLocks noChangeAspect="1"/>
                          </pic:cNvPicPr>
                        </pic:nvPicPr>
                        <pic:blipFill rotWithShape="1">
                          <a:blip r:embed="rId15">
                            <a:extLst>
                              <a:ext uri="{28A0092B-C50C-407E-A947-70E740481C1C}">
                                <a14:useLocalDpi xmlns:a14="http://schemas.microsoft.com/office/drawing/2010/main" val="0"/>
                              </a:ext>
                            </a:extLst>
                          </a:blip>
                          <a:srcRect l="56374" t="7017" r="11084" b="4462"/>
                          <a:stretch/>
                        </pic:blipFill>
                        <pic:spPr bwMode="auto">
                          <a:xfrm>
                            <a:off x="1238250" y="0"/>
                            <a:ext cx="1255395" cy="15240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94F95C6" id="Grupo 35" o:spid="_x0000_s1026" style="position:absolute;margin-left:281pt;margin-top:8.05pt;width:189.6pt;height:110.25pt;z-index:251710976;mso-position-horizontal-relative:margin;mso-width-relative:margin;mso-height-relative:margin" coordsize="24936,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7" type="#_x0000_t75" alt="arduino-motores-unipolar-bipolar" style="position:absolute;width:1247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">
                  <v:imagedata r:id="rId16" o:title="arduino-motores-unipolar-bipolar" croptop="4599f" cropbottom="2924f" cropleft="4422f" cropright="39917f"/>
                  <v:path arrowok="t"/>
                </v:shape>
                <v:shape id="Imagen 34" o:spid="_x0000_s1028" type="#_x0000_t75" alt="arduino-motores-unipolar-bipolar" style="position:absolute;left:12382;width:12554;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">
                  <v:imagedata r:id="rId16" o:title="arduino-motores-unipolar-bipolar" croptop="4599f" cropbottom="2924f" cropleft="36945f" cropright="7264f"/>
                  <v:path arrowok="t"/>
                </v:shape>
                <w10:wrap type="square" anchorx="margin"/>
              </v:group>
            </w:pict>
          </mc:Fallback>
        </mc:AlternateContent>
      </w:r>
    </w:p>
    <w:p w14:paraId="4973FFC6" w14:textId="77777777" w:rsidR="002D0F68" w:rsidRPr="006C6A77" w:rsidRDefault="009D5FD7" w:rsidP="000A1247">
      <w:pPr>
        <w:widowControl/>
        <w:suppressAutoHyphens w:val="0"/>
        <w:jc w:val="both"/>
        <w:rPr>
          <w:bCs/>
          <w:lang w:val="es-NI"/>
        </w:rPr>
      </w:pPr>
      <w:r>
        <w:rPr>
          <w:bCs/>
          <w:lang w:val="es-NI"/>
        </w:rPr>
        <w:t xml:space="preserve">En la imagen </w:t>
      </w:r>
      <w:r w:rsidR="002D0F68" w:rsidRPr="006C6A77">
        <w:rPr>
          <w:bCs/>
          <w:lang w:val="es-NI"/>
        </w:rPr>
        <w:t>puede parecer que hay «8 bobinas» pero en realidad solo hay 2 bobinas A y B, cada una con 4 polos</w:t>
      </w:r>
      <w:r w:rsidR="00741075" w:rsidRPr="006C6A77">
        <w:rPr>
          <w:bCs/>
          <w:lang w:val="es-NI"/>
        </w:rPr>
        <w:t xml:space="preserve"> (Ver </w:t>
      </w:r>
      <w:r w:rsidR="00741075" w:rsidRPr="006C6A77">
        <w:rPr>
          <w:b/>
          <w:bCs/>
          <w:lang w:val="es-NI"/>
        </w:rPr>
        <w:t>Fig. 8</w:t>
      </w:r>
      <w:r w:rsidR="00741075" w:rsidRPr="006C6A77">
        <w:rPr>
          <w:bCs/>
          <w:lang w:val="es-NI"/>
        </w:rPr>
        <w:t>)</w:t>
      </w:r>
      <w:r w:rsidR="002D0F68" w:rsidRPr="006C6A77">
        <w:rPr>
          <w:bCs/>
          <w:lang w:val="es-NI"/>
        </w:rPr>
        <w:t>. Al activar una bobina todos los polos funcionan de forma conjunta.</w:t>
      </w:r>
      <w:r w:rsidR="005C1FE7" w:rsidRPr="006C6A77">
        <w:rPr>
          <w:bCs/>
          <w:lang w:val="es-NI"/>
        </w:rPr>
        <w:t xml:space="preserve"> </w:t>
      </w:r>
      <w:r w:rsidR="002D0F68" w:rsidRPr="006C6A77">
        <w:rPr>
          <w:bCs/>
          <w:lang w:val="es-NI"/>
        </w:rPr>
        <w:t>Existen motores unipolares o bipolares. La diferencia es que los motores unipolares tienen ambas bobinas divididas en dos, para lo cual disponen de un terminal adicional en cada fase.</w:t>
      </w:r>
    </w:p>
    <w:p w14:paraId="02281B23" w14:textId="77777777" w:rsidR="00B11680" w:rsidRDefault="00D80447" w:rsidP="000A1247">
      <w:pPr>
        <w:widowControl/>
        <w:suppressAutoHyphens w:val="0"/>
        <w:jc w:val="both"/>
        <w:rPr>
          <w:b/>
          <w:bCs/>
          <w:sz w:val="26"/>
          <w:szCs w:val="26"/>
          <w:lang w:val="es-NI"/>
        </w:rPr>
      </w:pPr>
      <w:r>
        <w:rPr>
          <w:noProof/>
          <w:lang w:val="es-MX" w:eastAsia="es-MX"/>
        </w:rPr>
        <mc:AlternateContent>
          <mc:Choice Requires="wps">
            <w:drawing>
              <wp:anchor distT="0" distB="0" distL="114300" distR="114300" simplePos="0" relativeHeight="251713024" behindDoc="0" locked="0" layoutInCell="1" allowOverlap="1" wp14:anchorId="326DE5AB" wp14:editId="3D108DF7">
                <wp:simplePos x="0" y="0"/>
                <wp:positionH relativeFrom="margin">
                  <wp:align>right</wp:align>
                </wp:positionH>
                <wp:positionV relativeFrom="paragraph">
                  <wp:posOffset>89535</wp:posOffset>
                </wp:positionV>
                <wp:extent cx="2493645" cy="635"/>
                <wp:effectExtent l="0" t="0" r="1905"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493645" cy="635"/>
                        </a:xfrm>
                        <a:prstGeom prst="rect">
                          <a:avLst/>
                        </a:prstGeom>
                        <a:solidFill>
                          <a:prstClr val="white"/>
                        </a:solidFill>
                        <a:ln>
                          <a:noFill/>
                        </a:ln>
                      </wps:spPr>
                      <wps:txbx>
                        <w:txbxContent>
                          <w:p w14:paraId="39DAFB60" w14:textId="75B4CF46" w:rsidR="007B6BDA" w:rsidRPr="00C33D08" w:rsidRDefault="007B6BDA" w:rsidP="00D80447">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8</w:t>
                            </w:r>
                            <w:r>
                              <w:fldChar w:fldCharType="end"/>
                            </w:r>
                            <w:r>
                              <w:t xml:space="preserve"> </w:t>
                            </w:r>
                            <w:r w:rsidRPr="00E473E6">
                              <w:t>Tipos de Motores Paso a Paso.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DE5AB" id="Cuadro de texto 36" o:spid="_x0000_s1033" type="#_x0000_t202" style="position:absolute;left:0;text-align:left;margin-left:145.15pt;margin-top:7.05pt;width:196.35pt;height:.05pt;z-index:251713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" stroked="f">
                <v:textbox style="mso-fit-shape-to-text:t" inset="0,0,0,0">
                  <w:txbxContent>
                    <w:p w14:paraId="39DAFB60" w14:textId="75B4CF46" w:rsidR="007B6BDA" w:rsidRPr="00C33D08" w:rsidRDefault="007B6BDA" w:rsidP="00D80447">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8</w:t>
                      </w:r>
                      <w:r>
                        <w:fldChar w:fldCharType="end"/>
                      </w:r>
                      <w:r>
                        <w:t xml:space="preserve"> </w:t>
                      </w:r>
                      <w:r w:rsidRPr="00E473E6">
                        <w:t>Tipos de Motores Paso a Paso.</w:t>
                      </w:r>
                    </w:p>
                  </w:txbxContent>
                </v:textbox>
                <w10:wrap type="square" anchorx="margin"/>
              </v:shape>
            </w:pict>
          </mc:Fallback>
        </mc:AlternateContent>
      </w:r>
    </w:p>
    <w:p w14:paraId="57A5B6C6" w14:textId="77777777" w:rsidR="00AD15AF" w:rsidRPr="0062129A" w:rsidRDefault="00AD15AF" w:rsidP="00AD15AF">
      <w:pPr>
        <w:pStyle w:val="Ttulo3"/>
        <w:numPr>
          <w:ilvl w:val="0"/>
          <w:numId w:val="0"/>
        </w:numPr>
      </w:pPr>
      <w:r w:rsidRPr="0062129A">
        <w:t>Conexión de</w:t>
      </w:r>
      <w:r>
        <w:t xml:space="preserve"> </w:t>
      </w:r>
      <w:r w:rsidRPr="0062129A">
        <w:t>l</w:t>
      </w:r>
      <w:r>
        <w:t>os</w:t>
      </w:r>
      <w:r w:rsidRPr="0062129A">
        <w:t xml:space="preserve"> M</w:t>
      </w:r>
      <w:r>
        <w:t>otores</w:t>
      </w:r>
    </w:p>
    <w:p w14:paraId="0B61B874" w14:textId="77777777" w:rsidR="00AD15AF" w:rsidRPr="0062129A" w:rsidRDefault="00AD15AF" w:rsidP="00AD15AF">
      <w:pPr>
        <w:jc w:val="both"/>
      </w:pPr>
    </w:p>
    <w:p w14:paraId="3EEE018C" w14:textId="77777777" w:rsidR="00A81EEE" w:rsidRDefault="009A545B" w:rsidP="009A545B">
      <w:pPr>
        <w:widowControl/>
        <w:suppressAutoHyphens w:val="0"/>
        <w:jc w:val="both"/>
      </w:pPr>
      <w:r>
        <w:t xml:space="preserve">Algunos motores DC y Servo Motores pequeños de bajo consumo pueden conectarse directamente al Arduino, pero cuando se necesita controlar </w:t>
      </w:r>
      <w:r w:rsidR="0043735A">
        <w:t>más</w:t>
      </w:r>
      <w:r>
        <w:t xml:space="preserve"> de uno ya es necesario hacer uso de un driver para motor como lo es el L293D o el L298N </w:t>
      </w:r>
      <w:r w:rsidR="0043735A">
        <w:t xml:space="preserve">que pueden controlar motores de mayor consumo e incluso hacer inversión de giro. En esta </w:t>
      </w:r>
      <w:r w:rsidR="007A26F0">
        <w:t>práctica</w:t>
      </w:r>
      <w:r w:rsidR="0043735A">
        <w:t xml:space="preserve"> de laboratorio se </w:t>
      </w:r>
      <w:r w:rsidR="007A26F0">
        <w:t>hará</w:t>
      </w:r>
      <w:r w:rsidR="00D466C3">
        <w:t xml:space="preserve"> uso del driver L298N</w:t>
      </w:r>
      <w:r w:rsidR="0043735A">
        <w:t xml:space="preserve"> que puede </w:t>
      </w:r>
      <w:r w:rsidR="007A26F0">
        <w:t>controlar: 4 motores DC para un solo giro, 2 Motores DC con inversión de giro, un motor Paso a Paso y un Servo Motor.</w:t>
      </w:r>
      <w:r w:rsidR="00A81EEE">
        <w:t xml:space="preserve"> </w:t>
      </w:r>
    </w:p>
    <w:p w14:paraId="4BBE35AB" w14:textId="77777777" w:rsidR="00CD3A53" w:rsidRDefault="00CD3A53" w:rsidP="009A545B">
      <w:pPr>
        <w:widowControl/>
        <w:suppressAutoHyphens w:val="0"/>
        <w:jc w:val="both"/>
      </w:pPr>
    </w:p>
    <w:p w14:paraId="5B1DCAD8" w14:textId="77777777" w:rsidR="00CD3A53" w:rsidRDefault="00573A04" w:rsidP="009A545B">
      <w:pPr>
        <w:widowControl/>
        <w:suppressAutoHyphens w:val="0"/>
        <w:jc w:val="both"/>
        <w:rPr>
          <w:lang w:val="es-NI"/>
        </w:rPr>
      </w:pPr>
      <w:r>
        <w:rPr>
          <w:noProof/>
          <w:lang w:val="es-MX" w:eastAsia="es-MX"/>
        </w:rPr>
        <w:drawing>
          <wp:anchor distT="0" distB="0" distL="114300" distR="114300" simplePos="0" relativeHeight="251735552" behindDoc="0" locked="0" layoutInCell="1" allowOverlap="1" wp14:anchorId="3F230317" wp14:editId="3D3A5256">
            <wp:simplePos x="0" y="0"/>
            <wp:positionH relativeFrom="margin">
              <wp:align>center</wp:align>
            </wp:positionH>
            <wp:positionV relativeFrom="paragraph">
              <wp:posOffset>621665</wp:posOffset>
            </wp:positionV>
            <wp:extent cx="2827655" cy="1895475"/>
            <wp:effectExtent l="0" t="0" r="0"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298N-datasheet-pinout.gif"/>
                    <pic:cNvPicPr/>
                  </pic:nvPicPr>
                  <pic:blipFill rotWithShape="1">
                    <a:blip r:embed="rId17">
                      <a:extLst>
                        <a:ext uri="{28A0092B-C50C-407E-A947-70E740481C1C}">
                          <a14:useLocalDpi xmlns:a14="http://schemas.microsoft.com/office/drawing/2010/main" val="0"/>
                        </a:ext>
                      </a:extLst>
                    </a:blip>
                    <a:srcRect t="29647"/>
                    <a:stretch/>
                  </pic:blipFill>
                  <pic:spPr bwMode="auto">
                    <a:xfrm>
                      <a:off x="0" y="0"/>
                      <a:ext cx="2827655"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66C3">
        <w:rPr>
          <w:lang w:val="es-NI"/>
        </w:rPr>
        <w:t>El L298N</w:t>
      </w:r>
      <w:r w:rsidR="00CD3A53">
        <w:rPr>
          <w:lang w:val="es-NI"/>
        </w:rPr>
        <w:t xml:space="preserve"> es un driver de motor con doble canal de Puente H capaz de manejar dos motores DC con</w:t>
      </w:r>
      <w:r w:rsidR="00314D3C">
        <w:rPr>
          <w:lang w:val="es-NI"/>
        </w:rPr>
        <w:t xml:space="preserve"> inversión de giro y un Servo Motor,</w:t>
      </w:r>
      <w:r w:rsidR="00CD3A53">
        <w:rPr>
          <w:lang w:val="es-NI"/>
        </w:rPr>
        <w:t xml:space="preserve"> capaz de al</w:t>
      </w:r>
      <w:r w:rsidR="00D466C3">
        <w:rPr>
          <w:lang w:val="es-NI"/>
        </w:rPr>
        <w:t xml:space="preserve">imentarlos con un voltaje de </w:t>
      </w:r>
      <w:r w:rsidR="00F371F0">
        <w:rPr>
          <w:b/>
          <w:lang w:val="es-NI"/>
        </w:rPr>
        <w:t>3V a 46</w:t>
      </w:r>
      <w:r w:rsidR="00D466C3" w:rsidRPr="00D466C3">
        <w:rPr>
          <w:b/>
          <w:lang w:val="es-NI"/>
        </w:rPr>
        <w:t>V</w:t>
      </w:r>
      <w:r w:rsidR="00D466C3">
        <w:rPr>
          <w:lang w:val="es-NI"/>
        </w:rPr>
        <w:t xml:space="preserve"> y una corriente de hasta </w:t>
      </w:r>
      <w:r w:rsidR="00D466C3" w:rsidRPr="00D466C3">
        <w:rPr>
          <w:b/>
          <w:lang w:val="es-NI"/>
        </w:rPr>
        <w:t>2</w:t>
      </w:r>
      <w:r w:rsidR="00CD3A53" w:rsidRPr="00D466C3">
        <w:rPr>
          <w:b/>
          <w:lang w:val="es-NI"/>
        </w:rPr>
        <w:t>A</w:t>
      </w:r>
      <w:r w:rsidR="00CD3A53">
        <w:rPr>
          <w:lang w:val="es-NI"/>
        </w:rPr>
        <w:t>. El diagrama de pines se m</w:t>
      </w:r>
      <w:r w:rsidR="002636B6">
        <w:rPr>
          <w:lang w:val="es-NI"/>
        </w:rPr>
        <w:t xml:space="preserve">uestra en la </w:t>
      </w:r>
      <w:r w:rsidR="002636B6" w:rsidRPr="002636B6">
        <w:rPr>
          <w:b/>
          <w:lang w:val="es-NI"/>
        </w:rPr>
        <w:t>Fig. 9</w:t>
      </w:r>
      <w:r w:rsidR="00CD3A53">
        <w:rPr>
          <w:lang w:val="es-NI"/>
        </w:rPr>
        <w:t xml:space="preserve"> y la función de cada uno de ellos se muestra en la </w:t>
      </w:r>
      <w:r w:rsidR="00CD3A53" w:rsidRPr="002636B6">
        <w:rPr>
          <w:b/>
          <w:lang w:val="es-NI"/>
        </w:rPr>
        <w:t>Tabla #1</w:t>
      </w:r>
      <w:r w:rsidR="00CD3A53">
        <w:rPr>
          <w:lang w:val="es-NI"/>
        </w:rPr>
        <w:t>.</w:t>
      </w:r>
    </w:p>
    <w:p w14:paraId="20FBA5A0" w14:textId="77777777" w:rsidR="00C52147" w:rsidRDefault="00C52147" w:rsidP="009A545B">
      <w:pPr>
        <w:widowControl/>
        <w:suppressAutoHyphens w:val="0"/>
        <w:jc w:val="both"/>
      </w:pPr>
    </w:p>
    <w:p w14:paraId="710DA6D7" w14:textId="77777777" w:rsidR="00A81EEE" w:rsidRDefault="00A81EEE" w:rsidP="009A545B">
      <w:pPr>
        <w:widowControl/>
        <w:suppressAutoHyphens w:val="0"/>
        <w:jc w:val="both"/>
        <w:rPr>
          <w:lang w:val="es-NI"/>
        </w:rPr>
      </w:pPr>
    </w:p>
    <w:p w14:paraId="33C67D64" w14:textId="77777777" w:rsidR="007B6BDA" w:rsidRDefault="007B6BDA" w:rsidP="009A545B">
      <w:pPr>
        <w:widowControl/>
        <w:suppressAutoHyphens w:val="0"/>
        <w:jc w:val="both"/>
        <w:rPr>
          <w:lang w:val="es-NI"/>
        </w:rPr>
      </w:pPr>
    </w:p>
    <w:p w14:paraId="60C545C2" w14:textId="77777777" w:rsidR="00A81EEE" w:rsidRDefault="00A81EEE" w:rsidP="009A545B">
      <w:pPr>
        <w:widowControl/>
        <w:suppressAutoHyphens w:val="0"/>
        <w:jc w:val="both"/>
        <w:rPr>
          <w:lang w:val="es-NI"/>
        </w:rPr>
      </w:pPr>
    </w:p>
    <w:p w14:paraId="0B121AEA" w14:textId="77777777" w:rsidR="00C52147" w:rsidRDefault="00C52147" w:rsidP="009A545B">
      <w:pPr>
        <w:widowControl/>
        <w:suppressAutoHyphens w:val="0"/>
        <w:jc w:val="both"/>
        <w:rPr>
          <w:lang w:val="es-NI"/>
        </w:rPr>
      </w:pPr>
    </w:p>
    <w:p w14:paraId="509F4B03" w14:textId="77777777" w:rsidR="00C52147" w:rsidRDefault="000D7EC1" w:rsidP="009A545B">
      <w:pPr>
        <w:widowControl/>
        <w:suppressAutoHyphens w:val="0"/>
        <w:jc w:val="both"/>
        <w:rPr>
          <w:lang w:val="es-NI"/>
        </w:rPr>
      </w:pPr>
      <w:r>
        <w:rPr>
          <w:noProof/>
          <w:lang w:val="es-MX" w:eastAsia="es-MX"/>
        </w:rPr>
        <mc:AlternateContent>
          <mc:Choice Requires="wps">
            <w:drawing>
              <wp:anchor distT="0" distB="0" distL="114300" distR="114300" simplePos="0" relativeHeight="251737600" behindDoc="0" locked="0" layoutInCell="1" allowOverlap="1" wp14:anchorId="017583F0" wp14:editId="145347BC">
                <wp:simplePos x="0" y="0"/>
                <wp:positionH relativeFrom="margin">
                  <wp:align>center</wp:align>
                </wp:positionH>
                <wp:positionV relativeFrom="paragraph">
                  <wp:posOffset>833755</wp:posOffset>
                </wp:positionV>
                <wp:extent cx="1985645"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85645" cy="635"/>
                        </a:xfrm>
                        <a:prstGeom prst="rect">
                          <a:avLst/>
                        </a:prstGeom>
                        <a:solidFill>
                          <a:prstClr val="white"/>
                        </a:solidFill>
                        <a:ln>
                          <a:noFill/>
                        </a:ln>
                      </wps:spPr>
                      <wps:txbx>
                        <w:txbxContent>
                          <w:p w14:paraId="5B4767C1" w14:textId="6593DCAE" w:rsidR="00C52147" w:rsidRPr="00FF12D4" w:rsidRDefault="00C52147" w:rsidP="00C52147">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9</w:t>
                            </w:r>
                            <w:r>
                              <w:fldChar w:fldCharType="end"/>
                            </w:r>
                            <w:r>
                              <w:t xml:space="preserve"> Diagrama de Pines 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583F0" id="Cuadro de texto 47" o:spid="_x0000_s1034" type="#_x0000_t202" style="position:absolute;left:0;text-align:left;margin-left:0;margin-top:65.65pt;width:156.35pt;height:.05pt;z-index:25173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" stroked="f">
                <v:textbox style="mso-fit-shape-to-text:t" inset="0,0,0,0">
                  <w:txbxContent>
                    <w:p w14:paraId="5B4767C1" w14:textId="6593DCAE" w:rsidR="00C52147" w:rsidRPr="00FF12D4" w:rsidRDefault="00C52147" w:rsidP="00C52147">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9</w:t>
                      </w:r>
                      <w:r>
                        <w:fldChar w:fldCharType="end"/>
                      </w:r>
                      <w:r>
                        <w:t xml:space="preserve"> Diagrama de Pines L298N</w:t>
                      </w:r>
                    </w:p>
                  </w:txbxContent>
                </v:textbox>
                <w10:wrap type="square" anchorx="margin"/>
              </v:shape>
            </w:pict>
          </mc:Fallback>
        </mc:AlternateContent>
      </w:r>
    </w:p>
    <w:tbl>
      <w:tblPr>
        <w:tblStyle w:val="Tabladelista3-nfasis5"/>
        <w:tblpPr w:leftFromText="141" w:rightFromText="141" w:vertAnchor="text" w:horzAnchor="margin" w:tblpXSpec="center" w:tblpY="-7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1110"/>
        <w:gridCol w:w="3166"/>
      </w:tblGrid>
      <w:tr w:rsidR="00573A04" w:rsidRPr="002636B6" w14:paraId="0BBC0395" w14:textId="77777777" w:rsidTr="00573A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gridSpan w:val="2"/>
            <w:tcBorders>
              <w:bottom w:val="none" w:sz="0" w:space="0" w:color="auto"/>
              <w:right w:val="none" w:sz="0" w:space="0" w:color="auto"/>
            </w:tcBorders>
          </w:tcPr>
          <w:p w14:paraId="0A0DA149" w14:textId="77777777" w:rsidR="00573A04" w:rsidRPr="002636B6" w:rsidRDefault="00573A04" w:rsidP="00573A04">
            <w:pPr>
              <w:widowControl/>
              <w:suppressAutoHyphens w:val="0"/>
              <w:jc w:val="center"/>
              <w:rPr>
                <w:b w:val="0"/>
                <w:sz w:val="20"/>
                <w:lang w:val="es-NI"/>
              </w:rPr>
            </w:pPr>
            <w:r w:rsidRPr="002636B6">
              <w:rPr>
                <w:b w:val="0"/>
                <w:sz w:val="20"/>
                <w:lang w:val="es-NI"/>
              </w:rPr>
              <w:lastRenderedPageBreak/>
              <w:t>Pines</w:t>
            </w:r>
          </w:p>
        </w:tc>
        <w:tc>
          <w:tcPr>
            <w:tcW w:w="3166" w:type="dxa"/>
            <w:vMerge w:val="restart"/>
          </w:tcPr>
          <w:p w14:paraId="47F13646" w14:textId="77777777" w:rsidR="00573A04" w:rsidRPr="002636B6" w:rsidRDefault="00573A04" w:rsidP="00573A04">
            <w:pPr>
              <w:jc w:val="center"/>
              <w:cnfStyle w:val="100000000000" w:firstRow="1" w:lastRow="0" w:firstColumn="0" w:lastColumn="0" w:oddVBand="0" w:evenVBand="0" w:oddHBand="0" w:evenHBand="0" w:firstRowFirstColumn="0" w:firstRowLastColumn="0" w:lastRowFirstColumn="0" w:lastRowLastColumn="0"/>
              <w:rPr>
                <w:b w:val="0"/>
                <w:sz w:val="20"/>
                <w:lang w:val="es-NI"/>
              </w:rPr>
            </w:pPr>
            <w:r w:rsidRPr="002636B6">
              <w:rPr>
                <w:b w:val="0"/>
                <w:sz w:val="20"/>
                <w:lang w:val="es-NI"/>
              </w:rPr>
              <w:t>Descripción</w:t>
            </w:r>
          </w:p>
        </w:tc>
      </w:tr>
      <w:tr w:rsidR="00573A04" w:rsidRPr="002636B6" w14:paraId="0996FE96" w14:textId="77777777" w:rsidTr="00573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shd w:val="clear" w:color="auto" w:fill="00B0F0"/>
          </w:tcPr>
          <w:p w14:paraId="46E23109" w14:textId="77777777" w:rsidR="00573A04" w:rsidRPr="002636B6" w:rsidRDefault="00573A04" w:rsidP="00573A04">
            <w:pPr>
              <w:widowControl/>
              <w:suppressAutoHyphens w:val="0"/>
              <w:jc w:val="center"/>
              <w:rPr>
                <w:b w:val="0"/>
                <w:sz w:val="20"/>
                <w:lang w:val="es-NI"/>
              </w:rPr>
            </w:pPr>
            <w:r w:rsidRPr="002636B6">
              <w:rPr>
                <w:b w:val="0"/>
                <w:sz w:val="20"/>
                <w:lang w:val="es-NI"/>
              </w:rPr>
              <w:t>Nombre</w:t>
            </w:r>
          </w:p>
        </w:tc>
        <w:tc>
          <w:tcPr>
            <w:tcW w:w="0" w:type="auto"/>
            <w:tcBorders>
              <w:top w:val="none" w:sz="0" w:space="0" w:color="auto"/>
              <w:bottom w:val="none" w:sz="0" w:space="0" w:color="auto"/>
            </w:tcBorders>
            <w:shd w:val="clear" w:color="auto" w:fill="00B0F0"/>
          </w:tcPr>
          <w:p w14:paraId="6E80122A" w14:textId="77777777" w:rsidR="00573A04" w:rsidRPr="002636B6" w:rsidRDefault="00573A04" w:rsidP="00573A04">
            <w:pPr>
              <w:widowControl/>
              <w:suppressAutoHyphens w:val="0"/>
              <w:jc w:val="center"/>
              <w:cnfStyle w:val="000000100000" w:firstRow="0" w:lastRow="0" w:firstColumn="0" w:lastColumn="0" w:oddVBand="0" w:evenVBand="0" w:oddHBand="1" w:evenHBand="0" w:firstRowFirstColumn="0" w:firstRowLastColumn="0" w:lastRowFirstColumn="0" w:lastRowLastColumn="0"/>
              <w:rPr>
                <w:b/>
                <w:sz w:val="20"/>
                <w:lang w:val="es-NI"/>
              </w:rPr>
            </w:pPr>
            <w:r w:rsidRPr="002636B6">
              <w:rPr>
                <w:b/>
                <w:sz w:val="20"/>
                <w:lang w:val="es-NI"/>
              </w:rPr>
              <w:t>Numero</w:t>
            </w:r>
          </w:p>
        </w:tc>
        <w:tc>
          <w:tcPr>
            <w:tcW w:w="3166" w:type="dxa"/>
            <w:vMerge/>
            <w:tcBorders>
              <w:top w:val="none" w:sz="0" w:space="0" w:color="auto"/>
              <w:bottom w:val="none" w:sz="0" w:space="0" w:color="auto"/>
            </w:tcBorders>
          </w:tcPr>
          <w:p w14:paraId="4245C4AD" w14:textId="77777777" w:rsidR="00573A04" w:rsidRPr="002636B6" w:rsidRDefault="00573A04" w:rsidP="00573A04">
            <w:pPr>
              <w:widowControl/>
              <w:suppressAutoHyphens w:val="0"/>
              <w:jc w:val="center"/>
              <w:cnfStyle w:val="000000100000" w:firstRow="0" w:lastRow="0" w:firstColumn="0" w:lastColumn="0" w:oddVBand="0" w:evenVBand="0" w:oddHBand="1" w:evenHBand="0" w:firstRowFirstColumn="0" w:firstRowLastColumn="0" w:lastRowFirstColumn="0" w:lastRowLastColumn="0"/>
              <w:rPr>
                <w:b/>
                <w:sz w:val="20"/>
                <w:lang w:val="es-NI"/>
              </w:rPr>
            </w:pPr>
          </w:p>
        </w:tc>
      </w:tr>
      <w:tr w:rsidR="00573A04" w:rsidRPr="002636B6" w14:paraId="3A1F9313" w14:textId="77777777" w:rsidTr="00573A0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0B17CE3" w14:textId="77777777" w:rsidR="00573A04" w:rsidRPr="002636B6" w:rsidRDefault="00573A04" w:rsidP="00573A04">
            <w:pPr>
              <w:widowControl/>
              <w:suppressAutoHyphens w:val="0"/>
              <w:jc w:val="both"/>
              <w:rPr>
                <w:sz w:val="20"/>
                <w:lang w:val="es-NI"/>
              </w:rPr>
            </w:pPr>
            <w:r w:rsidRPr="002636B6">
              <w:rPr>
                <w:sz w:val="20"/>
                <w:lang w:val="es-NI"/>
              </w:rPr>
              <w:t>EN</w:t>
            </w:r>
            <w:r>
              <w:rPr>
                <w:sz w:val="20"/>
                <w:lang w:val="es-NI"/>
              </w:rPr>
              <w:t>ABLE</w:t>
            </w:r>
          </w:p>
        </w:tc>
        <w:tc>
          <w:tcPr>
            <w:tcW w:w="0" w:type="auto"/>
          </w:tcPr>
          <w:p w14:paraId="3410D360" w14:textId="77777777" w:rsidR="00573A04" w:rsidRPr="002636B6" w:rsidRDefault="00573A04" w:rsidP="00573A04">
            <w:pPr>
              <w:widowControl/>
              <w:suppressAutoHyphens w:val="0"/>
              <w:jc w:val="both"/>
              <w:cnfStyle w:val="000000000000" w:firstRow="0" w:lastRow="0" w:firstColumn="0" w:lastColumn="0" w:oddVBand="0" w:evenVBand="0" w:oddHBand="0" w:evenHBand="0" w:firstRowFirstColumn="0" w:firstRowLastColumn="0" w:lastRowFirstColumn="0" w:lastRowLastColumn="0"/>
              <w:rPr>
                <w:sz w:val="20"/>
                <w:lang w:val="es-NI"/>
              </w:rPr>
            </w:pPr>
            <w:r>
              <w:rPr>
                <w:sz w:val="20"/>
                <w:lang w:val="es-NI"/>
              </w:rPr>
              <w:t>6, 11</w:t>
            </w:r>
          </w:p>
        </w:tc>
        <w:tc>
          <w:tcPr>
            <w:tcW w:w="3166" w:type="dxa"/>
          </w:tcPr>
          <w:p w14:paraId="0489EB96" w14:textId="77777777" w:rsidR="00573A04" w:rsidRPr="002636B6" w:rsidRDefault="00573A04" w:rsidP="00573A04">
            <w:pPr>
              <w:widowControl/>
              <w:suppressAutoHyphens w:val="0"/>
              <w:jc w:val="both"/>
              <w:cnfStyle w:val="000000000000" w:firstRow="0" w:lastRow="0" w:firstColumn="0" w:lastColumn="0" w:oddVBand="0" w:evenVBand="0" w:oddHBand="0" w:evenHBand="0" w:firstRowFirstColumn="0" w:firstRowLastColumn="0" w:lastRowFirstColumn="0" w:lastRowLastColumn="0"/>
              <w:rPr>
                <w:sz w:val="20"/>
                <w:lang w:val="es-NI"/>
              </w:rPr>
            </w:pPr>
            <w:r w:rsidRPr="002636B6">
              <w:rPr>
                <w:sz w:val="20"/>
                <w:lang w:val="es-NI"/>
              </w:rPr>
              <w:t>Habilitación Canal 1 y 2 activos en Alto</w:t>
            </w:r>
          </w:p>
        </w:tc>
      </w:tr>
      <w:tr w:rsidR="00573A04" w:rsidRPr="002636B6" w14:paraId="05DF88CC" w14:textId="77777777" w:rsidTr="00573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85A1D39" w14:textId="77777777" w:rsidR="00573A04" w:rsidRPr="002636B6" w:rsidRDefault="00573A04" w:rsidP="00573A04">
            <w:pPr>
              <w:widowControl/>
              <w:suppressAutoHyphens w:val="0"/>
              <w:jc w:val="both"/>
              <w:rPr>
                <w:sz w:val="20"/>
                <w:lang w:val="es-NI"/>
              </w:rPr>
            </w:pPr>
            <w:r>
              <w:rPr>
                <w:sz w:val="20"/>
                <w:lang w:val="es-NI"/>
              </w:rPr>
              <w:t>INPUT</w:t>
            </w:r>
          </w:p>
        </w:tc>
        <w:tc>
          <w:tcPr>
            <w:tcW w:w="0" w:type="auto"/>
            <w:tcBorders>
              <w:top w:val="none" w:sz="0" w:space="0" w:color="auto"/>
              <w:bottom w:val="none" w:sz="0" w:space="0" w:color="auto"/>
            </w:tcBorders>
          </w:tcPr>
          <w:p w14:paraId="642009A4" w14:textId="77777777" w:rsidR="00573A04" w:rsidRPr="002636B6" w:rsidRDefault="00573A04" w:rsidP="00573A04">
            <w:pPr>
              <w:widowControl/>
              <w:suppressAutoHyphens w:val="0"/>
              <w:jc w:val="both"/>
              <w:cnfStyle w:val="000000100000" w:firstRow="0" w:lastRow="0" w:firstColumn="0" w:lastColumn="0" w:oddVBand="0" w:evenVBand="0" w:oddHBand="1" w:evenHBand="0" w:firstRowFirstColumn="0" w:firstRowLastColumn="0" w:lastRowFirstColumn="0" w:lastRowLastColumn="0"/>
              <w:rPr>
                <w:sz w:val="20"/>
                <w:lang w:val="es-NI"/>
              </w:rPr>
            </w:pPr>
            <w:r>
              <w:rPr>
                <w:sz w:val="20"/>
                <w:lang w:val="es-NI"/>
              </w:rPr>
              <w:t>5, 7, 10, 12</w:t>
            </w:r>
          </w:p>
        </w:tc>
        <w:tc>
          <w:tcPr>
            <w:tcW w:w="3166" w:type="dxa"/>
            <w:tcBorders>
              <w:top w:val="none" w:sz="0" w:space="0" w:color="auto"/>
              <w:bottom w:val="none" w:sz="0" w:space="0" w:color="auto"/>
            </w:tcBorders>
          </w:tcPr>
          <w:p w14:paraId="3C1ED509" w14:textId="77777777" w:rsidR="00573A04" w:rsidRPr="002636B6" w:rsidRDefault="00573A04" w:rsidP="00573A04">
            <w:pPr>
              <w:widowControl/>
              <w:suppressAutoHyphens w:val="0"/>
              <w:jc w:val="both"/>
              <w:cnfStyle w:val="000000100000" w:firstRow="0" w:lastRow="0" w:firstColumn="0" w:lastColumn="0" w:oddVBand="0" w:evenVBand="0" w:oddHBand="1" w:evenHBand="0" w:firstRowFirstColumn="0" w:firstRowLastColumn="0" w:lastRowFirstColumn="0" w:lastRowLastColumn="0"/>
              <w:rPr>
                <w:sz w:val="20"/>
                <w:lang w:val="es-NI"/>
              </w:rPr>
            </w:pPr>
            <w:r w:rsidRPr="002636B6">
              <w:rPr>
                <w:sz w:val="20"/>
                <w:lang w:val="es-NI"/>
              </w:rPr>
              <w:t>Entradas del Driver</w:t>
            </w:r>
          </w:p>
        </w:tc>
      </w:tr>
      <w:tr w:rsidR="00573A04" w:rsidRPr="002636B6" w14:paraId="291A3495" w14:textId="77777777" w:rsidTr="00573A0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B8FBB5F" w14:textId="77777777" w:rsidR="00573A04" w:rsidRPr="002636B6" w:rsidRDefault="00573A04" w:rsidP="00573A04">
            <w:pPr>
              <w:widowControl/>
              <w:suppressAutoHyphens w:val="0"/>
              <w:jc w:val="both"/>
              <w:rPr>
                <w:sz w:val="20"/>
                <w:lang w:val="es-NI"/>
              </w:rPr>
            </w:pPr>
            <w:r>
              <w:rPr>
                <w:sz w:val="20"/>
                <w:lang w:val="es-NI"/>
              </w:rPr>
              <w:t>OUTPUT</w:t>
            </w:r>
          </w:p>
        </w:tc>
        <w:tc>
          <w:tcPr>
            <w:tcW w:w="0" w:type="auto"/>
          </w:tcPr>
          <w:p w14:paraId="04140D5F" w14:textId="77777777" w:rsidR="00573A04" w:rsidRPr="002636B6" w:rsidRDefault="00573A04" w:rsidP="00573A04">
            <w:pPr>
              <w:widowControl/>
              <w:suppressAutoHyphens w:val="0"/>
              <w:jc w:val="both"/>
              <w:cnfStyle w:val="000000000000" w:firstRow="0" w:lastRow="0" w:firstColumn="0" w:lastColumn="0" w:oddVBand="0" w:evenVBand="0" w:oddHBand="0" w:evenHBand="0" w:firstRowFirstColumn="0" w:firstRowLastColumn="0" w:lastRowFirstColumn="0" w:lastRowLastColumn="0"/>
              <w:rPr>
                <w:sz w:val="20"/>
                <w:lang w:val="es-NI"/>
              </w:rPr>
            </w:pPr>
            <w:r>
              <w:rPr>
                <w:sz w:val="20"/>
                <w:lang w:val="es-NI"/>
              </w:rPr>
              <w:t>2, 3, 13, 14</w:t>
            </w:r>
          </w:p>
        </w:tc>
        <w:tc>
          <w:tcPr>
            <w:tcW w:w="3166" w:type="dxa"/>
          </w:tcPr>
          <w:p w14:paraId="1051B1AF" w14:textId="77777777" w:rsidR="00573A04" w:rsidRPr="002636B6" w:rsidRDefault="00573A04" w:rsidP="00573A04">
            <w:pPr>
              <w:widowControl/>
              <w:suppressAutoHyphens w:val="0"/>
              <w:jc w:val="both"/>
              <w:cnfStyle w:val="000000000000" w:firstRow="0" w:lastRow="0" w:firstColumn="0" w:lastColumn="0" w:oddVBand="0" w:evenVBand="0" w:oddHBand="0" w:evenHBand="0" w:firstRowFirstColumn="0" w:firstRowLastColumn="0" w:lastRowFirstColumn="0" w:lastRowLastColumn="0"/>
              <w:rPr>
                <w:sz w:val="20"/>
                <w:lang w:val="es-NI"/>
              </w:rPr>
            </w:pPr>
            <w:r w:rsidRPr="002636B6">
              <w:rPr>
                <w:sz w:val="20"/>
                <w:lang w:val="es-NI"/>
              </w:rPr>
              <w:t>Salidas del driver</w:t>
            </w:r>
          </w:p>
        </w:tc>
      </w:tr>
      <w:tr w:rsidR="00573A04" w:rsidRPr="002636B6" w14:paraId="585B8460" w14:textId="77777777" w:rsidTr="00573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D5FFFD5" w14:textId="77777777" w:rsidR="00573A04" w:rsidRPr="002636B6" w:rsidRDefault="00573A04" w:rsidP="00573A04">
            <w:pPr>
              <w:widowControl/>
              <w:suppressAutoHyphens w:val="0"/>
              <w:jc w:val="both"/>
              <w:rPr>
                <w:sz w:val="20"/>
                <w:lang w:val="es-NI"/>
              </w:rPr>
            </w:pPr>
            <w:r w:rsidRPr="002636B6">
              <w:rPr>
                <w:sz w:val="20"/>
                <w:lang w:val="es-NI"/>
              </w:rPr>
              <w:t>3, 4 EN</w:t>
            </w:r>
          </w:p>
        </w:tc>
        <w:tc>
          <w:tcPr>
            <w:tcW w:w="0" w:type="auto"/>
            <w:tcBorders>
              <w:top w:val="none" w:sz="0" w:space="0" w:color="auto"/>
              <w:bottom w:val="none" w:sz="0" w:space="0" w:color="auto"/>
            </w:tcBorders>
          </w:tcPr>
          <w:p w14:paraId="16E68811" w14:textId="77777777" w:rsidR="00573A04" w:rsidRPr="002636B6" w:rsidRDefault="00573A04" w:rsidP="00573A04">
            <w:pPr>
              <w:widowControl/>
              <w:suppressAutoHyphens w:val="0"/>
              <w:jc w:val="both"/>
              <w:cnfStyle w:val="000000100000" w:firstRow="0" w:lastRow="0" w:firstColumn="0" w:lastColumn="0" w:oddVBand="0" w:evenVBand="0" w:oddHBand="1" w:evenHBand="0" w:firstRowFirstColumn="0" w:firstRowLastColumn="0" w:lastRowFirstColumn="0" w:lastRowLastColumn="0"/>
              <w:rPr>
                <w:sz w:val="20"/>
                <w:lang w:val="es-NI"/>
              </w:rPr>
            </w:pPr>
            <w:r w:rsidRPr="002636B6">
              <w:rPr>
                <w:sz w:val="20"/>
                <w:lang w:val="es-NI"/>
              </w:rPr>
              <w:t>9</w:t>
            </w:r>
          </w:p>
        </w:tc>
        <w:tc>
          <w:tcPr>
            <w:tcW w:w="3166" w:type="dxa"/>
            <w:tcBorders>
              <w:top w:val="none" w:sz="0" w:space="0" w:color="auto"/>
              <w:bottom w:val="none" w:sz="0" w:space="0" w:color="auto"/>
            </w:tcBorders>
          </w:tcPr>
          <w:p w14:paraId="24FEA70E" w14:textId="77777777" w:rsidR="00573A04" w:rsidRPr="002636B6" w:rsidRDefault="00573A04" w:rsidP="00573A04">
            <w:pPr>
              <w:widowControl/>
              <w:suppressAutoHyphens w:val="0"/>
              <w:jc w:val="both"/>
              <w:cnfStyle w:val="000000100000" w:firstRow="0" w:lastRow="0" w:firstColumn="0" w:lastColumn="0" w:oddVBand="0" w:evenVBand="0" w:oddHBand="1" w:evenHBand="0" w:firstRowFirstColumn="0" w:firstRowLastColumn="0" w:lastRowFirstColumn="0" w:lastRowLastColumn="0"/>
              <w:rPr>
                <w:sz w:val="20"/>
                <w:lang w:val="es-NI"/>
              </w:rPr>
            </w:pPr>
            <w:r w:rsidRPr="002636B6">
              <w:rPr>
                <w:sz w:val="20"/>
                <w:lang w:val="es-NI"/>
              </w:rPr>
              <w:t>Habilitación Canal 3 y 4 activos en Alto</w:t>
            </w:r>
          </w:p>
        </w:tc>
      </w:tr>
      <w:tr w:rsidR="00573A04" w:rsidRPr="002636B6" w14:paraId="378BB75C" w14:textId="77777777" w:rsidTr="00573A0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9F22ADF" w14:textId="77777777" w:rsidR="00573A04" w:rsidRPr="002636B6" w:rsidRDefault="00573A04" w:rsidP="00573A04">
            <w:pPr>
              <w:widowControl/>
              <w:suppressAutoHyphens w:val="0"/>
              <w:jc w:val="both"/>
              <w:rPr>
                <w:sz w:val="20"/>
                <w:lang w:val="es-NI"/>
              </w:rPr>
            </w:pPr>
            <w:r w:rsidRPr="002636B6">
              <w:rPr>
                <w:sz w:val="20"/>
                <w:lang w:val="es-NI"/>
              </w:rPr>
              <w:t>GROUND</w:t>
            </w:r>
          </w:p>
        </w:tc>
        <w:tc>
          <w:tcPr>
            <w:tcW w:w="0" w:type="auto"/>
          </w:tcPr>
          <w:p w14:paraId="6A63783D" w14:textId="77777777" w:rsidR="00573A04" w:rsidRPr="002636B6" w:rsidRDefault="00573A04" w:rsidP="00573A04">
            <w:pPr>
              <w:widowControl/>
              <w:suppressAutoHyphens w:val="0"/>
              <w:jc w:val="both"/>
              <w:cnfStyle w:val="000000000000" w:firstRow="0" w:lastRow="0" w:firstColumn="0" w:lastColumn="0" w:oddVBand="0" w:evenVBand="0" w:oddHBand="0" w:evenHBand="0" w:firstRowFirstColumn="0" w:firstRowLastColumn="0" w:lastRowFirstColumn="0" w:lastRowLastColumn="0"/>
              <w:rPr>
                <w:sz w:val="20"/>
                <w:lang w:val="es-NI"/>
              </w:rPr>
            </w:pPr>
            <w:r>
              <w:rPr>
                <w:sz w:val="20"/>
                <w:lang w:val="es-NI"/>
              </w:rPr>
              <w:t>8</w:t>
            </w:r>
          </w:p>
        </w:tc>
        <w:tc>
          <w:tcPr>
            <w:tcW w:w="3166" w:type="dxa"/>
          </w:tcPr>
          <w:p w14:paraId="0508A417" w14:textId="77777777" w:rsidR="00573A04" w:rsidRPr="002636B6" w:rsidRDefault="00573A04" w:rsidP="00573A04">
            <w:pPr>
              <w:widowControl/>
              <w:suppressAutoHyphens w:val="0"/>
              <w:jc w:val="both"/>
              <w:cnfStyle w:val="000000000000" w:firstRow="0" w:lastRow="0" w:firstColumn="0" w:lastColumn="0" w:oddVBand="0" w:evenVBand="0" w:oddHBand="0" w:evenHBand="0" w:firstRowFirstColumn="0" w:firstRowLastColumn="0" w:lastRowFirstColumn="0" w:lastRowLastColumn="0"/>
              <w:rPr>
                <w:sz w:val="20"/>
                <w:lang w:val="es-NI"/>
              </w:rPr>
            </w:pPr>
            <w:r w:rsidRPr="002636B6">
              <w:rPr>
                <w:sz w:val="20"/>
                <w:lang w:val="es-NI"/>
              </w:rPr>
              <w:t>Conexión a tierra y disipador</w:t>
            </w:r>
          </w:p>
        </w:tc>
      </w:tr>
      <w:tr w:rsidR="00573A04" w:rsidRPr="002636B6" w14:paraId="738FF56A" w14:textId="77777777" w:rsidTr="00573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6061653" w14:textId="77777777" w:rsidR="00573A04" w:rsidRPr="002636B6" w:rsidRDefault="00573A04" w:rsidP="00573A04">
            <w:pPr>
              <w:widowControl/>
              <w:suppressAutoHyphens w:val="0"/>
              <w:jc w:val="both"/>
              <w:rPr>
                <w:sz w:val="20"/>
                <w:vertAlign w:val="subscript"/>
                <w:lang w:val="es-NI"/>
              </w:rPr>
            </w:pPr>
            <w:r>
              <w:rPr>
                <w:sz w:val="20"/>
                <w:lang w:val="es-NI"/>
              </w:rPr>
              <w:t>Vss</w:t>
            </w:r>
          </w:p>
        </w:tc>
        <w:tc>
          <w:tcPr>
            <w:tcW w:w="0" w:type="auto"/>
            <w:tcBorders>
              <w:top w:val="none" w:sz="0" w:space="0" w:color="auto"/>
              <w:bottom w:val="none" w:sz="0" w:space="0" w:color="auto"/>
            </w:tcBorders>
          </w:tcPr>
          <w:p w14:paraId="32930FB9" w14:textId="77777777" w:rsidR="00573A04" w:rsidRPr="002636B6" w:rsidRDefault="00573A04" w:rsidP="00573A04">
            <w:pPr>
              <w:widowControl/>
              <w:suppressAutoHyphens w:val="0"/>
              <w:jc w:val="both"/>
              <w:cnfStyle w:val="000000100000" w:firstRow="0" w:lastRow="0" w:firstColumn="0" w:lastColumn="0" w:oddVBand="0" w:evenVBand="0" w:oddHBand="1" w:evenHBand="0" w:firstRowFirstColumn="0" w:firstRowLastColumn="0" w:lastRowFirstColumn="0" w:lastRowLastColumn="0"/>
              <w:rPr>
                <w:sz w:val="20"/>
                <w:lang w:val="es-NI"/>
              </w:rPr>
            </w:pPr>
            <w:r>
              <w:rPr>
                <w:sz w:val="20"/>
                <w:lang w:val="es-NI"/>
              </w:rPr>
              <w:t>9</w:t>
            </w:r>
          </w:p>
        </w:tc>
        <w:tc>
          <w:tcPr>
            <w:tcW w:w="3166" w:type="dxa"/>
            <w:tcBorders>
              <w:top w:val="none" w:sz="0" w:space="0" w:color="auto"/>
              <w:bottom w:val="none" w:sz="0" w:space="0" w:color="auto"/>
            </w:tcBorders>
          </w:tcPr>
          <w:p w14:paraId="4ECEEE12" w14:textId="77777777" w:rsidR="00573A04" w:rsidRPr="002636B6" w:rsidRDefault="00573A04" w:rsidP="00573A04">
            <w:pPr>
              <w:widowControl/>
              <w:suppressAutoHyphens w:val="0"/>
              <w:jc w:val="both"/>
              <w:cnfStyle w:val="000000100000" w:firstRow="0" w:lastRow="0" w:firstColumn="0" w:lastColumn="0" w:oddVBand="0" w:evenVBand="0" w:oddHBand="1" w:evenHBand="0" w:firstRowFirstColumn="0" w:firstRowLastColumn="0" w:lastRowFirstColumn="0" w:lastRowLastColumn="0"/>
              <w:rPr>
                <w:sz w:val="20"/>
                <w:lang w:val="es-NI"/>
              </w:rPr>
            </w:pPr>
            <w:r w:rsidRPr="002636B6">
              <w:rPr>
                <w:sz w:val="20"/>
                <w:lang w:val="es-NI"/>
              </w:rPr>
              <w:t>Alimentación de 5V para IC</w:t>
            </w:r>
          </w:p>
        </w:tc>
      </w:tr>
      <w:tr w:rsidR="00573A04" w:rsidRPr="002636B6" w14:paraId="721305D0" w14:textId="77777777" w:rsidTr="00573A0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4C6CB48" w14:textId="77777777" w:rsidR="00573A04" w:rsidRPr="002636B6" w:rsidRDefault="00573A04" w:rsidP="00573A04">
            <w:pPr>
              <w:widowControl/>
              <w:suppressAutoHyphens w:val="0"/>
              <w:jc w:val="both"/>
              <w:rPr>
                <w:sz w:val="20"/>
                <w:vertAlign w:val="subscript"/>
                <w:lang w:val="es-NI"/>
              </w:rPr>
            </w:pPr>
            <w:r>
              <w:rPr>
                <w:sz w:val="20"/>
                <w:lang w:val="es-NI"/>
              </w:rPr>
              <w:t>Vs</w:t>
            </w:r>
          </w:p>
        </w:tc>
        <w:tc>
          <w:tcPr>
            <w:tcW w:w="0" w:type="auto"/>
          </w:tcPr>
          <w:p w14:paraId="09717907" w14:textId="77777777" w:rsidR="00573A04" w:rsidRPr="002636B6" w:rsidRDefault="00573A04" w:rsidP="00573A04">
            <w:pPr>
              <w:widowControl/>
              <w:suppressAutoHyphens w:val="0"/>
              <w:jc w:val="both"/>
              <w:cnfStyle w:val="000000000000" w:firstRow="0" w:lastRow="0" w:firstColumn="0" w:lastColumn="0" w:oddVBand="0" w:evenVBand="0" w:oddHBand="0" w:evenHBand="0" w:firstRowFirstColumn="0" w:firstRowLastColumn="0" w:lastRowFirstColumn="0" w:lastRowLastColumn="0"/>
              <w:rPr>
                <w:sz w:val="20"/>
                <w:lang w:val="es-NI"/>
              </w:rPr>
            </w:pPr>
            <w:r>
              <w:rPr>
                <w:sz w:val="20"/>
                <w:lang w:val="es-NI"/>
              </w:rPr>
              <w:t>4</w:t>
            </w:r>
          </w:p>
        </w:tc>
        <w:tc>
          <w:tcPr>
            <w:tcW w:w="3166" w:type="dxa"/>
          </w:tcPr>
          <w:p w14:paraId="613CBC5C" w14:textId="77777777" w:rsidR="00573A04" w:rsidRPr="002636B6" w:rsidRDefault="00573A04" w:rsidP="00573A04">
            <w:pPr>
              <w:keepNext/>
              <w:widowControl/>
              <w:suppressAutoHyphens w:val="0"/>
              <w:jc w:val="both"/>
              <w:cnfStyle w:val="000000000000" w:firstRow="0" w:lastRow="0" w:firstColumn="0" w:lastColumn="0" w:oddVBand="0" w:evenVBand="0" w:oddHBand="0" w:evenHBand="0" w:firstRowFirstColumn="0" w:firstRowLastColumn="0" w:lastRowFirstColumn="0" w:lastRowLastColumn="0"/>
              <w:rPr>
                <w:sz w:val="20"/>
                <w:lang w:val="es-NI"/>
              </w:rPr>
            </w:pPr>
            <w:r w:rsidRPr="002636B6">
              <w:rPr>
                <w:sz w:val="20"/>
                <w:lang w:val="es-NI"/>
              </w:rPr>
              <w:t>Alimentación</w:t>
            </w:r>
            <w:r>
              <w:rPr>
                <w:sz w:val="20"/>
                <w:lang w:val="es-NI"/>
              </w:rPr>
              <w:t xml:space="preserve"> Motores de 3V hasta 46</w:t>
            </w:r>
            <w:r w:rsidRPr="002636B6">
              <w:rPr>
                <w:sz w:val="20"/>
                <w:lang w:val="es-NI"/>
              </w:rPr>
              <w:t>V</w:t>
            </w:r>
          </w:p>
        </w:tc>
      </w:tr>
      <w:tr w:rsidR="00573A04" w:rsidRPr="002636B6" w14:paraId="6B513D5A" w14:textId="77777777" w:rsidTr="00573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ED2E815" w14:textId="77777777" w:rsidR="00573A04" w:rsidRDefault="00573A04" w:rsidP="00573A04">
            <w:pPr>
              <w:widowControl/>
              <w:suppressAutoHyphens w:val="0"/>
              <w:jc w:val="both"/>
              <w:rPr>
                <w:sz w:val="20"/>
                <w:lang w:val="es-NI"/>
              </w:rPr>
            </w:pPr>
            <w:r>
              <w:rPr>
                <w:sz w:val="20"/>
                <w:lang w:val="es-NI"/>
              </w:rPr>
              <w:t>SENSE A, B</w:t>
            </w:r>
          </w:p>
        </w:tc>
        <w:tc>
          <w:tcPr>
            <w:tcW w:w="0" w:type="auto"/>
            <w:tcBorders>
              <w:top w:val="none" w:sz="0" w:space="0" w:color="auto"/>
              <w:bottom w:val="none" w:sz="0" w:space="0" w:color="auto"/>
            </w:tcBorders>
          </w:tcPr>
          <w:p w14:paraId="5C1E60A4" w14:textId="77777777" w:rsidR="00573A04" w:rsidRDefault="00573A04" w:rsidP="00573A04">
            <w:pPr>
              <w:widowControl/>
              <w:suppressAutoHyphens w:val="0"/>
              <w:jc w:val="both"/>
              <w:cnfStyle w:val="000000100000" w:firstRow="0" w:lastRow="0" w:firstColumn="0" w:lastColumn="0" w:oddVBand="0" w:evenVBand="0" w:oddHBand="1" w:evenHBand="0" w:firstRowFirstColumn="0" w:firstRowLastColumn="0" w:lastRowFirstColumn="0" w:lastRowLastColumn="0"/>
              <w:rPr>
                <w:sz w:val="20"/>
                <w:lang w:val="es-NI"/>
              </w:rPr>
            </w:pPr>
            <w:r>
              <w:rPr>
                <w:sz w:val="20"/>
                <w:lang w:val="es-NI"/>
              </w:rPr>
              <w:t>1, 15</w:t>
            </w:r>
          </w:p>
        </w:tc>
        <w:tc>
          <w:tcPr>
            <w:tcW w:w="3166" w:type="dxa"/>
            <w:tcBorders>
              <w:top w:val="none" w:sz="0" w:space="0" w:color="auto"/>
              <w:bottom w:val="none" w:sz="0" w:space="0" w:color="auto"/>
            </w:tcBorders>
          </w:tcPr>
          <w:p w14:paraId="146E6CD1" w14:textId="77777777" w:rsidR="00573A04" w:rsidRPr="002636B6" w:rsidRDefault="00573A04" w:rsidP="00573A04">
            <w:pPr>
              <w:keepNext/>
              <w:widowControl/>
              <w:suppressAutoHyphens w:val="0"/>
              <w:jc w:val="both"/>
              <w:cnfStyle w:val="000000100000" w:firstRow="0" w:lastRow="0" w:firstColumn="0" w:lastColumn="0" w:oddVBand="0" w:evenVBand="0" w:oddHBand="1" w:evenHBand="0" w:firstRowFirstColumn="0" w:firstRowLastColumn="0" w:lastRowFirstColumn="0" w:lastRowLastColumn="0"/>
              <w:rPr>
                <w:sz w:val="20"/>
                <w:lang w:val="es-NI"/>
              </w:rPr>
            </w:pPr>
            <w:r>
              <w:rPr>
                <w:sz w:val="20"/>
                <w:lang w:val="es-NI"/>
              </w:rPr>
              <w:t>Detección de Corriente para la carga</w:t>
            </w:r>
          </w:p>
        </w:tc>
      </w:tr>
    </w:tbl>
    <w:p w14:paraId="26ABA513" w14:textId="77777777" w:rsidR="00C52147" w:rsidRDefault="00C52147" w:rsidP="009A545B">
      <w:pPr>
        <w:widowControl/>
        <w:suppressAutoHyphens w:val="0"/>
        <w:jc w:val="both"/>
        <w:rPr>
          <w:lang w:val="es-NI"/>
        </w:rPr>
      </w:pPr>
    </w:p>
    <w:p w14:paraId="21E89BA7" w14:textId="77777777" w:rsidR="00C52147" w:rsidRDefault="00C52147" w:rsidP="009A545B">
      <w:pPr>
        <w:widowControl/>
        <w:suppressAutoHyphens w:val="0"/>
        <w:jc w:val="both"/>
        <w:rPr>
          <w:lang w:val="es-NI"/>
        </w:rPr>
      </w:pPr>
    </w:p>
    <w:p w14:paraId="73A80FA9" w14:textId="77777777" w:rsidR="00C52147" w:rsidRDefault="00C52147" w:rsidP="009A545B">
      <w:pPr>
        <w:widowControl/>
        <w:suppressAutoHyphens w:val="0"/>
        <w:jc w:val="both"/>
        <w:rPr>
          <w:lang w:val="es-NI"/>
        </w:rPr>
      </w:pPr>
    </w:p>
    <w:p w14:paraId="116DB6DD" w14:textId="77777777" w:rsidR="00C52147" w:rsidRDefault="00C52147" w:rsidP="009A545B">
      <w:pPr>
        <w:widowControl/>
        <w:suppressAutoHyphens w:val="0"/>
        <w:jc w:val="both"/>
        <w:rPr>
          <w:lang w:val="es-NI"/>
        </w:rPr>
      </w:pPr>
    </w:p>
    <w:p w14:paraId="390D087D" w14:textId="77777777" w:rsidR="00C52147" w:rsidRDefault="00C52147" w:rsidP="009A545B">
      <w:pPr>
        <w:widowControl/>
        <w:suppressAutoHyphens w:val="0"/>
        <w:jc w:val="both"/>
        <w:rPr>
          <w:lang w:val="es-NI"/>
        </w:rPr>
      </w:pPr>
    </w:p>
    <w:p w14:paraId="440B72D6" w14:textId="77777777" w:rsidR="00C52147" w:rsidRDefault="00C52147" w:rsidP="009A545B">
      <w:pPr>
        <w:widowControl/>
        <w:suppressAutoHyphens w:val="0"/>
        <w:jc w:val="both"/>
        <w:rPr>
          <w:lang w:val="es-NI"/>
        </w:rPr>
      </w:pPr>
    </w:p>
    <w:p w14:paraId="064143E7" w14:textId="77777777" w:rsidR="00C52147" w:rsidRDefault="00C52147" w:rsidP="009A545B">
      <w:pPr>
        <w:widowControl/>
        <w:suppressAutoHyphens w:val="0"/>
        <w:jc w:val="both"/>
        <w:rPr>
          <w:lang w:val="es-NI"/>
        </w:rPr>
      </w:pPr>
    </w:p>
    <w:p w14:paraId="10D6A553" w14:textId="77777777" w:rsidR="00C52147" w:rsidRDefault="00C52147" w:rsidP="009A545B">
      <w:pPr>
        <w:widowControl/>
        <w:suppressAutoHyphens w:val="0"/>
        <w:jc w:val="both"/>
        <w:rPr>
          <w:lang w:val="es-NI"/>
        </w:rPr>
      </w:pPr>
    </w:p>
    <w:p w14:paraId="159121AB" w14:textId="77777777" w:rsidR="00C52147" w:rsidRDefault="00C52147" w:rsidP="009A545B">
      <w:pPr>
        <w:widowControl/>
        <w:suppressAutoHyphens w:val="0"/>
        <w:jc w:val="both"/>
        <w:rPr>
          <w:lang w:val="es-NI"/>
        </w:rPr>
      </w:pPr>
    </w:p>
    <w:p w14:paraId="7BC55FA7" w14:textId="77777777" w:rsidR="00C52147" w:rsidRDefault="00C52147" w:rsidP="009A545B">
      <w:pPr>
        <w:widowControl/>
        <w:suppressAutoHyphens w:val="0"/>
        <w:jc w:val="both"/>
        <w:rPr>
          <w:lang w:val="es-NI"/>
        </w:rPr>
      </w:pPr>
    </w:p>
    <w:p w14:paraId="5DF39542" w14:textId="77777777" w:rsidR="00C52147" w:rsidRDefault="00C52147" w:rsidP="009A545B">
      <w:pPr>
        <w:widowControl/>
        <w:suppressAutoHyphens w:val="0"/>
        <w:jc w:val="both"/>
        <w:rPr>
          <w:lang w:val="es-NI"/>
        </w:rPr>
      </w:pPr>
    </w:p>
    <w:p w14:paraId="64B1EE19" w14:textId="5C6B95D9" w:rsidR="00573A04" w:rsidRDefault="00573A04" w:rsidP="00573A04">
      <w:pPr>
        <w:pStyle w:val="Descripcin"/>
        <w:framePr w:hSpace="141" w:wrap="around" w:vAnchor="text" w:hAnchor="page" w:x="4930" w:y="142"/>
        <w:jc w:val="center"/>
      </w:pPr>
      <w:r>
        <w:t xml:space="preserve">Tabla </w:t>
      </w:r>
      <w:r>
        <w:fldChar w:fldCharType="begin"/>
      </w:r>
      <w:r>
        <w:instrText xml:space="preserve"> SEQ Tabla \* ARABIC </w:instrText>
      </w:r>
      <w:r>
        <w:fldChar w:fldCharType="separate"/>
      </w:r>
      <w:r w:rsidR="00B06C2D">
        <w:rPr>
          <w:noProof/>
        </w:rPr>
        <w:t>1</w:t>
      </w:r>
      <w:r>
        <w:fldChar w:fldCharType="end"/>
      </w:r>
      <w:r>
        <w:t xml:space="preserve"> Funciones de los Pines</w:t>
      </w:r>
    </w:p>
    <w:p w14:paraId="19082F38" w14:textId="77777777" w:rsidR="00C52147" w:rsidRDefault="00C52147" w:rsidP="009A545B">
      <w:pPr>
        <w:widowControl/>
        <w:suppressAutoHyphens w:val="0"/>
        <w:jc w:val="both"/>
        <w:rPr>
          <w:lang w:val="es-NI"/>
        </w:rPr>
      </w:pPr>
    </w:p>
    <w:p w14:paraId="6A082DAA" w14:textId="77777777" w:rsidR="00C52147" w:rsidRDefault="00C52147" w:rsidP="009A545B">
      <w:pPr>
        <w:widowControl/>
        <w:suppressAutoHyphens w:val="0"/>
        <w:jc w:val="both"/>
        <w:rPr>
          <w:lang w:val="es-NI"/>
        </w:rPr>
      </w:pPr>
    </w:p>
    <w:p w14:paraId="56CCC70C" w14:textId="77777777" w:rsidR="00A81EEE" w:rsidRDefault="00C52147" w:rsidP="009A545B">
      <w:pPr>
        <w:widowControl/>
        <w:suppressAutoHyphens w:val="0"/>
        <w:jc w:val="both"/>
        <w:rPr>
          <w:lang w:val="es-NI"/>
        </w:rPr>
      </w:pPr>
      <w:r>
        <w:rPr>
          <w:lang w:val="es-NI"/>
        </w:rPr>
        <w:t xml:space="preserve">Para el control de estos motores se habilitan o deshabilitan los pines que controlan los motores siguiendo una secuencia. Esta secuencia se establece en la </w:t>
      </w:r>
      <w:r w:rsidRPr="00C52147">
        <w:rPr>
          <w:b/>
          <w:lang w:val="es-NI"/>
        </w:rPr>
        <w:t>Tabla #2</w:t>
      </w:r>
      <w:r>
        <w:rPr>
          <w:lang w:val="es-NI"/>
        </w:rPr>
        <w:t>.</w:t>
      </w:r>
    </w:p>
    <w:p w14:paraId="08FCED9B" w14:textId="77777777" w:rsidR="00A81EEE" w:rsidRDefault="00A81EEE" w:rsidP="009A545B">
      <w:pPr>
        <w:widowControl/>
        <w:suppressAutoHyphens w:val="0"/>
        <w:jc w:val="both"/>
        <w:rPr>
          <w:lang w:val="es-NI"/>
        </w:rPr>
      </w:pPr>
    </w:p>
    <w:tbl>
      <w:tblPr>
        <w:tblStyle w:val="Tabladelista3-nfasis5"/>
        <w:tblpPr w:leftFromText="141" w:rightFromText="141" w:vertAnchor="text" w:horzAnchor="margin" w:tblpXSpec="center" w:tblpY="-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685"/>
        <w:gridCol w:w="685"/>
        <w:gridCol w:w="685"/>
        <w:gridCol w:w="2493"/>
      </w:tblGrid>
      <w:tr w:rsidR="00C52147" w:rsidRPr="009F73BF" w14:paraId="701AFECF" w14:textId="77777777" w:rsidTr="00C521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A340968" w14:textId="77777777" w:rsidR="00C52147" w:rsidRPr="009F73BF" w:rsidRDefault="00C52147" w:rsidP="00C52147">
            <w:pPr>
              <w:widowControl/>
              <w:suppressAutoHyphens w:val="0"/>
              <w:jc w:val="both"/>
              <w:rPr>
                <w:sz w:val="22"/>
                <w:lang w:val="es-NI"/>
              </w:rPr>
            </w:pPr>
            <w:r w:rsidRPr="009F73BF">
              <w:rPr>
                <w:sz w:val="22"/>
                <w:lang w:val="es-NI"/>
              </w:rPr>
              <w:t>IN1</w:t>
            </w:r>
          </w:p>
        </w:tc>
        <w:tc>
          <w:tcPr>
            <w:tcW w:w="0" w:type="auto"/>
          </w:tcPr>
          <w:p w14:paraId="6959BA2A" w14:textId="77777777" w:rsidR="00C52147" w:rsidRPr="009F73BF" w:rsidRDefault="00C52147" w:rsidP="00C52147">
            <w:pPr>
              <w:widowControl/>
              <w:suppressAutoHyphens w:val="0"/>
              <w:jc w:val="both"/>
              <w:cnfStyle w:val="100000000000" w:firstRow="1" w:lastRow="0" w:firstColumn="0" w:lastColumn="0" w:oddVBand="0" w:evenVBand="0" w:oddHBand="0" w:evenHBand="0" w:firstRowFirstColumn="0" w:firstRowLastColumn="0" w:lastRowFirstColumn="0" w:lastRowLastColumn="0"/>
              <w:rPr>
                <w:sz w:val="22"/>
                <w:lang w:val="es-NI"/>
              </w:rPr>
            </w:pPr>
            <w:r w:rsidRPr="009F73BF">
              <w:rPr>
                <w:sz w:val="22"/>
                <w:lang w:val="es-NI"/>
              </w:rPr>
              <w:t>IN2</w:t>
            </w:r>
          </w:p>
        </w:tc>
        <w:tc>
          <w:tcPr>
            <w:tcW w:w="0" w:type="auto"/>
          </w:tcPr>
          <w:p w14:paraId="3247BFDD" w14:textId="77777777" w:rsidR="00C52147" w:rsidRPr="009F73BF" w:rsidRDefault="00C52147" w:rsidP="00C52147">
            <w:pPr>
              <w:widowControl/>
              <w:suppressAutoHyphens w:val="0"/>
              <w:jc w:val="both"/>
              <w:cnfStyle w:val="100000000000" w:firstRow="1" w:lastRow="0" w:firstColumn="0" w:lastColumn="0" w:oddVBand="0" w:evenVBand="0" w:oddHBand="0" w:evenHBand="0" w:firstRowFirstColumn="0" w:firstRowLastColumn="0" w:lastRowFirstColumn="0" w:lastRowLastColumn="0"/>
              <w:rPr>
                <w:sz w:val="22"/>
                <w:lang w:val="es-NI"/>
              </w:rPr>
            </w:pPr>
            <w:r w:rsidRPr="009F73BF">
              <w:rPr>
                <w:sz w:val="22"/>
                <w:lang w:val="es-NI"/>
              </w:rPr>
              <w:t>IN3</w:t>
            </w:r>
          </w:p>
        </w:tc>
        <w:tc>
          <w:tcPr>
            <w:tcW w:w="0" w:type="auto"/>
          </w:tcPr>
          <w:p w14:paraId="05985CA0" w14:textId="77777777" w:rsidR="00C52147" w:rsidRPr="009F73BF" w:rsidRDefault="00C52147" w:rsidP="00C52147">
            <w:pPr>
              <w:widowControl/>
              <w:suppressAutoHyphens w:val="0"/>
              <w:jc w:val="both"/>
              <w:cnfStyle w:val="100000000000" w:firstRow="1" w:lastRow="0" w:firstColumn="0" w:lastColumn="0" w:oddVBand="0" w:evenVBand="0" w:oddHBand="0" w:evenHBand="0" w:firstRowFirstColumn="0" w:firstRowLastColumn="0" w:lastRowFirstColumn="0" w:lastRowLastColumn="0"/>
              <w:rPr>
                <w:sz w:val="22"/>
                <w:lang w:val="es-NI"/>
              </w:rPr>
            </w:pPr>
            <w:r w:rsidRPr="009F73BF">
              <w:rPr>
                <w:sz w:val="22"/>
                <w:lang w:val="es-NI"/>
              </w:rPr>
              <w:t>IN4</w:t>
            </w:r>
          </w:p>
        </w:tc>
        <w:tc>
          <w:tcPr>
            <w:tcW w:w="0" w:type="auto"/>
          </w:tcPr>
          <w:p w14:paraId="412629B6" w14:textId="77777777" w:rsidR="00C52147" w:rsidRPr="009F73BF" w:rsidRDefault="00C52147" w:rsidP="00C52147">
            <w:pPr>
              <w:widowControl/>
              <w:suppressAutoHyphens w:val="0"/>
              <w:jc w:val="both"/>
              <w:cnfStyle w:val="100000000000" w:firstRow="1" w:lastRow="0" w:firstColumn="0" w:lastColumn="0" w:oddVBand="0" w:evenVBand="0" w:oddHBand="0" w:evenHBand="0" w:firstRowFirstColumn="0" w:firstRowLastColumn="0" w:lastRowFirstColumn="0" w:lastRowLastColumn="0"/>
              <w:rPr>
                <w:sz w:val="22"/>
                <w:lang w:val="es-NI"/>
              </w:rPr>
            </w:pPr>
            <w:r w:rsidRPr="009F73BF">
              <w:rPr>
                <w:sz w:val="22"/>
                <w:lang w:val="es-NI"/>
              </w:rPr>
              <w:t>Dirección de los Motores</w:t>
            </w:r>
          </w:p>
        </w:tc>
      </w:tr>
      <w:tr w:rsidR="00C52147" w:rsidRPr="009F73BF" w14:paraId="51ADDB70" w14:textId="77777777" w:rsidTr="00C5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AE4748" w14:textId="77777777" w:rsidR="00C52147" w:rsidRPr="009F73BF" w:rsidRDefault="00C52147" w:rsidP="00C52147">
            <w:pPr>
              <w:widowControl/>
              <w:suppressAutoHyphens w:val="0"/>
              <w:jc w:val="both"/>
              <w:rPr>
                <w:b w:val="0"/>
                <w:sz w:val="22"/>
                <w:lang w:val="es-NI"/>
              </w:rPr>
            </w:pPr>
            <w:r w:rsidRPr="009F73BF">
              <w:rPr>
                <w:b w:val="0"/>
                <w:sz w:val="22"/>
                <w:lang w:val="es-NI"/>
              </w:rPr>
              <w:t>LOW</w:t>
            </w:r>
          </w:p>
        </w:tc>
        <w:tc>
          <w:tcPr>
            <w:tcW w:w="0" w:type="auto"/>
          </w:tcPr>
          <w:p w14:paraId="76F16733" w14:textId="77777777" w:rsidR="00C52147" w:rsidRPr="009F73BF" w:rsidRDefault="00C52147" w:rsidP="00C52147">
            <w:pPr>
              <w:widowControl/>
              <w:suppressAutoHyphens w:val="0"/>
              <w:jc w:val="both"/>
              <w:cnfStyle w:val="000000100000" w:firstRow="0" w:lastRow="0" w:firstColumn="0" w:lastColumn="0" w:oddVBand="0" w:evenVBand="0" w:oddHBand="1" w:evenHBand="0" w:firstRowFirstColumn="0" w:firstRowLastColumn="0" w:lastRowFirstColumn="0" w:lastRowLastColumn="0"/>
              <w:rPr>
                <w:sz w:val="22"/>
                <w:lang w:val="es-NI"/>
              </w:rPr>
            </w:pPr>
            <w:r w:rsidRPr="009F73BF">
              <w:rPr>
                <w:sz w:val="22"/>
                <w:lang w:val="es-NI"/>
              </w:rPr>
              <w:t>LOW</w:t>
            </w:r>
          </w:p>
        </w:tc>
        <w:tc>
          <w:tcPr>
            <w:tcW w:w="0" w:type="auto"/>
          </w:tcPr>
          <w:p w14:paraId="26110BC3" w14:textId="77777777" w:rsidR="00C52147" w:rsidRPr="009F73BF" w:rsidRDefault="00C52147" w:rsidP="00C52147">
            <w:pPr>
              <w:widowControl/>
              <w:suppressAutoHyphens w:val="0"/>
              <w:jc w:val="both"/>
              <w:cnfStyle w:val="000000100000" w:firstRow="0" w:lastRow="0" w:firstColumn="0" w:lastColumn="0" w:oddVBand="0" w:evenVBand="0" w:oddHBand="1" w:evenHBand="0" w:firstRowFirstColumn="0" w:firstRowLastColumn="0" w:lastRowFirstColumn="0" w:lastRowLastColumn="0"/>
              <w:rPr>
                <w:sz w:val="22"/>
                <w:lang w:val="es-NI"/>
              </w:rPr>
            </w:pPr>
            <w:r w:rsidRPr="009F73BF">
              <w:rPr>
                <w:sz w:val="22"/>
                <w:lang w:val="es-NI"/>
              </w:rPr>
              <w:t>LOW</w:t>
            </w:r>
          </w:p>
        </w:tc>
        <w:tc>
          <w:tcPr>
            <w:tcW w:w="0" w:type="auto"/>
          </w:tcPr>
          <w:p w14:paraId="76FCF19B" w14:textId="77777777" w:rsidR="00C52147" w:rsidRPr="009F73BF" w:rsidRDefault="00C52147" w:rsidP="00C52147">
            <w:pPr>
              <w:widowControl/>
              <w:suppressAutoHyphens w:val="0"/>
              <w:jc w:val="both"/>
              <w:cnfStyle w:val="000000100000" w:firstRow="0" w:lastRow="0" w:firstColumn="0" w:lastColumn="0" w:oddVBand="0" w:evenVBand="0" w:oddHBand="1" w:evenHBand="0" w:firstRowFirstColumn="0" w:firstRowLastColumn="0" w:lastRowFirstColumn="0" w:lastRowLastColumn="0"/>
              <w:rPr>
                <w:sz w:val="22"/>
                <w:lang w:val="es-NI"/>
              </w:rPr>
            </w:pPr>
            <w:r w:rsidRPr="009F73BF">
              <w:rPr>
                <w:sz w:val="22"/>
                <w:lang w:val="es-NI"/>
              </w:rPr>
              <w:t>LOW</w:t>
            </w:r>
          </w:p>
        </w:tc>
        <w:tc>
          <w:tcPr>
            <w:tcW w:w="0" w:type="auto"/>
          </w:tcPr>
          <w:p w14:paraId="60CDC93C" w14:textId="77777777" w:rsidR="00C52147" w:rsidRPr="009F73BF" w:rsidRDefault="00C52147" w:rsidP="00C52147">
            <w:pPr>
              <w:widowControl/>
              <w:suppressAutoHyphens w:val="0"/>
              <w:jc w:val="both"/>
              <w:cnfStyle w:val="000000100000" w:firstRow="0" w:lastRow="0" w:firstColumn="0" w:lastColumn="0" w:oddVBand="0" w:evenVBand="0" w:oddHBand="1" w:evenHBand="0" w:firstRowFirstColumn="0" w:firstRowLastColumn="0" w:lastRowFirstColumn="0" w:lastRowLastColumn="0"/>
              <w:rPr>
                <w:sz w:val="22"/>
                <w:lang w:val="es-NI"/>
              </w:rPr>
            </w:pPr>
            <w:r w:rsidRPr="009F73BF">
              <w:rPr>
                <w:sz w:val="22"/>
                <w:lang w:val="es-NI"/>
              </w:rPr>
              <w:t>Motores OFF</w:t>
            </w:r>
          </w:p>
        </w:tc>
      </w:tr>
      <w:tr w:rsidR="00C52147" w:rsidRPr="009F73BF" w14:paraId="3C7501B1" w14:textId="77777777" w:rsidTr="00C52147">
        <w:tc>
          <w:tcPr>
            <w:cnfStyle w:val="001000000000" w:firstRow="0" w:lastRow="0" w:firstColumn="1" w:lastColumn="0" w:oddVBand="0" w:evenVBand="0" w:oddHBand="0" w:evenHBand="0" w:firstRowFirstColumn="0" w:firstRowLastColumn="0" w:lastRowFirstColumn="0" w:lastRowLastColumn="0"/>
            <w:tcW w:w="0" w:type="auto"/>
          </w:tcPr>
          <w:p w14:paraId="15C82CF5" w14:textId="77777777" w:rsidR="00C52147" w:rsidRPr="009F73BF" w:rsidRDefault="00C52147" w:rsidP="00C52147">
            <w:pPr>
              <w:widowControl/>
              <w:suppressAutoHyphens w:val="0"/>
              <w:jc w:val="both"/>
              <w:rPr>
                <w:b w:val="0"/>
                <w:sz w:val="22"/>
                <w:lang w:val="es-NI"/>
              </w:rPr>
            </w:pPr>
            <w:r w:rsidRPr="009F73BF">
              <w:rPr>
                <w:b w:val="0"/>
                <w:sz w:val="22"/>
                <w:lang w:val="es-NI"/>
              </w:rPr>
              <w:t>HIGH</w:t>
            </w:r>
          </w:p>
        </w:tc>
        <w:tc>
          <w:tcPr>
            <w:tcW w:w="0" w:type="auto"/>
          </w:tcPr>
          <w:p w14:paraId="3B71819B" w14:textId="77777777" w:rsidR="00C52147" w:rsidRPr="009F73BF" w:rsidRDefault="00C52147" w:rsidP="00C52147">
            <w:pPr>
              <w:widowControl/>
              <w:suppressAutoHyphens w:val="0"/>
              <w:jc w:val="both"/>
              <w:cnfStyle w:val="000000000000" w:firstRow="0" w:lastRow="0" w:firstColumn="0" w:lastColumn="0" w:oddVBand="0" w:evenVBand="0" w:oddHBand="0" w:evenHBand="0" w:firstRowFirstColumn="0" w:firstRowLastColumn="0" w:lastRowFirstColumn="0" w:lastRowLastColumn="0"/>
              <w:rPr>
                <w:sz w:val="22"/>
                <w:lang w:val="es-NI"/>
              </w:rPr>
            </w:pPr>
            <w:r w:rsidRPr="009F73BF">
              <w:rPr>
                <w:sz w:val="22"/>
                <w:lang w:val="es-NI"/>
              </w:rPr>
              <w:t>LOW</w:t>
            </w:r>
          </w:p>
        </w:tc>
        <w:tc>
          <w:tcPr>
            <w:tcW w:w="0" w:type="auto"/>
          </w:tcPr>
          <w:p w14:paraId="0C85DF8B" w14:textId="77777777" w:rsidR="00C52147" w:rsidRPr="009F73BF" w:rsidRDefault="00C52147" w:rsidP="00C52147">
            <w:pPr>
              <w:widowControl/>
              <w:suppressAutoHyphens w:val="0"/>
              <w:jc w:val="both"/>
              <w:cnfStyle w:val="000000000000" w:firstRow="0" w:lastRow="0" w:firstColumn="0" w:lastColumn="0" w:oddVBand="0" w:evenVBand="0" w:oddHBand="0" w:evenHBand="0" w:firstRowFirstColumn="0" w:firstRowLastColumn="0" w:lastRowFirstColumn="0" w:lastRowLastColumn="0"/>
              <w:rPr>
                <w:sz w:val="22"/>
                <w:lang w:val="es-NI"/>
              </w:rPr>
            </w:pPr>
            <w:r w:rsidRPr="009F73BF">
              <w:rPr>
                <w:sz w:val="22"/>
                <w:lang w:val="es-NI"/>
              </w:rPr>
              <w:t>HIGH</w:t>
            </w:r>
          </w:p>
        </w:tc>
        <w:tc>
          <w:tcPr>
            <w:tcW w:w="0" w:type="auto"/>
          </w:tcPr>
          <w:p w14:paraId="06DD8EDF" w14:textId="77777777" w:rsidR="00C52147" w:rsidRPr="009F73BF" w:rsidRDefault="00C52147" w:rsidP="00C52147">
            <w:pPr>
              <w:widowControl/>
              <w:suppressAutoHyphens w:val="0"/>
              <w:jc w:val="both"/>
              <w:cnfStyle w:val="000000000000" w:firstRow="0" w:lastRow="0" w:firstColumn="0" w:lastColumn="0" w:oddVBand="0" w:evenVBand="0" w:oddHBand="0" w:evenHBand="0" w:firstRowFirstColumn="0" w:firstRowLastColumn="0" w:lastRowFirstColumn="0" w:lastRowLastColumn="0"/>
              <w:rPr>
                <w:sz w:val="22"/>
                <w:lang w:val="es-NI"/>
              </w:rPr>
            </w:pPr>
            <w:r w:rsidRPr="009F73BF">
              <w:rPr>
                <w:sz w:val="22"/>
                <w:lang w:val="es-NI"/>
              </w:rPr>
              <w:t>LOW</w:t>
            </w:r>
          </w:p>
        </w:tc>
        <w:tc>
          <w:tcPr>
            <w:tcW w:w="0" w:type="auto"/>
          </w:tcPr>
          <w:p w14:paraId="7CBEBD67" w14:textId="77777777" w:rsidR="00C52147" w:rsidRPr="009F73BF" w:rsidRDefault="00C52147" w:rsidP="00C52147">
            <w:pPr>
              <w:widowControl/>
              <w:suppressAutoHyphens w:val="0"/>
              <w:jc w:val="both"/>
              <w:cnfStyle w:val="000000000000" w:firstRow="0" w:lastRow="0" w:firstColumn="0" w:lastColumn="0" w:oddVBand="0" w:evenVBand="0" w:oddHBand="0" w:evenHBand="0" w:firstRowFirstColumn="0" w:firstRowLastColumn="0" w:lastRowFirstColumn="0" w:lastRowLastColumn="0"/>
              <w:rPr>
                <w:sz w:val="22"/>
                <w:lang w:val="es-NI"/>
              </w:rPr>
            </w:pPr>
            <w:r w:rsidRPr="009F73BF">
              <w:rPr>
                <w:sz w:val="22"/>
                <w:lang w:val="es-NI"/>
              </w:rPr>
              <w:t xml:space="preserve">Adelante </w:t>
            </w:r>
          </w:p>
        </w:tc>
      </w:tr>
      <w:tr w:rsidR="00C52147" w:rsidRPr="009F73BF" w14:paraId="5F77337D" w14:textId="77777777" w:rsidTr="00C5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EC514" w14:textId="77777777" w:rsidR="00C52147" w:rsidRPr="009F73BF" w:rsidRDefault="00C52147" w:rsidP="00C52147">
            <w:pPr>
              <w:widowControl/>
              <w:suppressAutoHyphens w:val="0"/>
              <w:jc w:val="both"/>
              <w:rPr>
                <w:b w:val="0"/>
                <w:sz w:val="22"/>
                <w:lang w:val="es-NI"/>
              </w:rPr>
            </w:pPr>
            <w:r w:rsidRPr="009F73BF">
              <w:rPr>
                <w:b w:val="0"/>
                <w:sz w:val="22"/>
                <w:lang w:val="es-NI"/>
              </w:rPr>
              <w:t>LOW</w:t>
            </w:r>
          </w:p>
        </w:tc>
        <w:tc>
          <w:tcPr>
            <w:tcW w:w="0" w:type="auto"/>
          </w:tcPr>
          <w:p w14:paraId="6A6B920A" w14:textId="77777777" w:rsidR="00C52147" w:rsidRPr="009F73BF" w:rsidRDefault="00C52147" w:rsidP="00C52147">
            <w:pPr>
              <w:widowControl/>
              <w:suppressAutoHyphens w:val="0"/>
              <w:jc w:val="both"/>
              <w:cnfStyle w:val="000000100000" w:firstRow="0" w:lastRow="0" w:firstColumn="0" w:lastColumn="0" w:oddVBand="0" w:evenVBand="0" w:oddHBand="1" w:evenHBand="0" w:firstRowFirstColumn="0" w:firstRowLastColumn="0" w:lastRowFirstColumn="0" w:lastRowLastColumn="0"/>
              <w:rPr>
                <w:sz w:val="22"/>
                <w:lang w:val="es-NI"/>
              </w:rPr>
            </w:pPr>
            <w:r w:rsidRPr="009F73BF">
              <w:rPr>
                <w:sz w:val="22"/>
                <w:lang w:val="es-NI"/>
              </w:rPr>
              <w:t>HIGH</w:t>
            </w:r>
          </w:p>
        </w:tc>
        <w:tc>
          <w:tcPr>
            <w:tcW w:w="0" w:type="auto"/>
          </w:tcPr>
          <w:p w14:paraId="3BCE7A8D" w14:textId="77777777" w:rsidR="00C52147" w:rsidRPr="009F73BF" w:rsidRDefault="00C52147" w:rsidP="00C52147">
            <w:pPr>
              <w:widowControl/>
              <w:suppressAutoHyphens w:val="0"/>
              <w:jc w:val="both"/>
              <w:cnfStyle w:val="000000100000" w:firstRow="0" w:lastRow="0" w:firstColumn="0" w:lastColumn="0" w:oddVBand="0" w:evenVBand="0" w:oddHBand="1" w:evenHBand="0" w:firstRowFirstColumn="0" w:firstRowLastColumn="0" w:lastRowFirstColumn="0" w:lastRowLastColumn="0"/>
              <w:rPr>
                <w:sz w:val="22"/>
                <w:lang w:val="es-NI"/>
              </w:rPr>
            </w:pPr>
            <w:r w:rsidRPr="009F73BF">
              <w:rPr>
                <w:sz w:val="22"/>
                <w:lang w:val="es-NI"/>
              </w:rPr>
              <w:t>LOW</w:t>
            </w:r>
          </w:p>
        </w:tc>
        <w:tc>
          <w:tcPr>
            <w:tcW w:w="0" w:type="auto"/>
          </w:tcPr>
          <w:p w14:paraId="7B4042CB" w14:textId="77777777" w:rsidR="00C52147" w:rsidRPr="009F73BF" w:rsidRDefault="00C52147" w:rsidP="00C52147">
            <w:pPr>
              <w:widowControl/>
              <w:suppressAutoHyphens w:val="0"/>
              <w:jc w:val="both"/>
              <w:cnfStyle w:val="000000100000" w:firstRow="0" w:lastRow="0" w:firstColumn="0" w:lastColumn="0" w:oddVBand="0" w:evenVBand="0" w:oddHBand="1" w:evenHBand="0" w:firstRowFirstColumn="0" w:firstRowLastColumn="0" w:lastRowFirstColumn="0" w:lastRowLastColumn="0"/>
              <w:rPr>
                <w:sz w:val="22"/>
                <w:lang w:val="es-NI"/>
              </w:rPr>
            </w:pPr>
            <w:r w:rsidRPr="009F73BF">
              <w:rPr>
                <w:sz w:val="22"/>
                <w:lang w:val="es-NI"/>
              </w:rPr>
              <w:t>HIGH</w:t>
            </w:r>
          </w:p>
        </w:tc>
        <w:tc>
          <w:tcPr>
            <w:tcW w:w="0" w:type="auto"/>
          </w:tcPr>
          <w:p w14:paraId="6B4F6233" w14:textId="77777777" w:rsidR="00C52147" w:rsidRPr="009F73BF" w:rsidRDefault="00C52147" w:rsidP="00C52147">
            <w:pPr>
              <w:widowControl/>
              <w:suppressAutoHyphens w:val="0"/>
              <w:jc w:val="both"/>
              <w:cnfStyle w:val="000000100000" w:firstRow="0" w:lastRow="0" w:firstColumn="0" w:lastColumn="0" w:oddVBand="0" w:evenVBand="0" w:oddHBand="1" w:evenHBand="0" w:firstRowFirstColumn="0" w:firstRowLastColumn="0" w:lastRowFirstColumn="0" w:lastRowLastColumn="0"/>
              <w:rPr>
                <w:sz w:val="22"/>
                <w:lang w:val="es-NI"/>
              </w:rPr>
            </w:pPr>
            <w:r w:rsidRPr="009F73BF">
              <w:rPr>
                <w:sz w:val="22"/>
                <w:lang w:val="es-NI"/>
              </w:rPr>
              <w:t>Retroceso</w:t>
            </w:r>
          </w:p>
        </w:tc>
      </w:tr>
      <w:tr w:rsidR="00C52147" w:rsidRPr="009F73BF" w14:paraId="26D4C43F" w14:textId="77777777" w:rsidTr="00C52147">
        <w:tc>
          <w:tcPr>
            <w:cnfStyle w:val="001000000000" w:firstRow="0" w:lastRow="0" w:firstColumn="1" w:lastColumn="0" w:oddVBand="0" w:evenVBand="0" w:oddHBand="0" w:evenHBand="0" w:firstRowFirstColumn="0" w:firstRowLastColumn="0" w:lastRowFirstColumn="0" w:lastRowLastColumn="0"/>
            <w:tcW w:w="0" w:type="auto"/>
          </w:tcPr>
          <w:p w14:paraId="7AFF3113" w14:textId="77777777" w:rsidR="00C52147" w:rsidRPr="009F73BF" w:rsidRDefault="00C52147" w:rsidP="00C52147">
            <w:pPr>
              <w:widowControl/>
              <w:suppressAutoHyphens w:val="0"/>
              <w:jc w:val="both"/>
              <w:rPr>
                <w:b w:val="0"/>
                <w:sz w:val="22"/>
                <w:lang w:val="es-NI"/>
              </w:rPr>
            </w:pPr>
            <w:r w:rsidRPr="009F73BF">
              <w:rPr>
                <w:b w:val="0"/>
                <w:sz w:val="22"/>
                <w:lang w:val="es-NI"/>
              </w:rPr>
              <w:t>HIGH</w:t>
            </w:r>
          </w:p>
        </w:tc>
        <w:tc>
          <w:tcPr>
            <w:tcW w:w="0" w:type="auto"/>
          </w:tcPr>
          <w:p w14:paraId="2B0AB0F9" w14:textId="77777777" w:rsidR="00C52147" w:rsidRPr="009F73BF" w:rsidRDefault="00C52147" w:rsidP="00C52147">
            <w:pPr>
              <w:widowControl/>
              <w:suppressAutoHyphens w:val="0"/>
              <w:jc w:val="both"/>
              <w:cnfStyle w:val="000000000000" w:firstRow="0" w:lastRow="0" w:firstColumn="0" w:lastColumn="0" w:oddVBand="0" w:evenVBand="0" w:oddHBand="0" w:evenHBand="0" w:firstRowFirstColumn="0" w:firstRowLastColumn="0" w:lastRowFirstColumn="0" w:lastRowLastColumn="0"/>
              <w:rPr>
                <w:sz w:val="22"/>
                <w:lang w:val="es-NI"/>
              </w:rPr>
            </w:pPr>
            <w:r w:rsidRPr="009F73BF">
              <w:rPr>
                <w:sz w:val="22"/>
                <w:lang w:val="es-NI"/>
              </w:rPr>
              <w:t>HIGH</w:t>
            </w:r>
          </w:p>
        </w:tc>
        <w:tc>
          <w:tcPr>
            <w:tcW w:w="0" w:type="auto"/>
          </w:tcPr>
          <w:p w14:paraId="5433F8BA" w14:textId="77777777" w:rsidR="00C52147" w:rsidRPr="009F73BF" w:rsidRDefault="00C52147" w:rsidP="00C52147">
            <w:pPr>
              <w:widowControl/>
              <w:suppressAutoHyphens w:val="0"/>
              <w:jc w:val="both"/>
              <w:cnfStyle w:val="000000000000" w:firstRow="0" w:lastRow="0" w:firstColumn="0" w:lastColumn="0" w:oddVBand="0" w:evenVBand="0" w:oddHBand="0" w:evenHBand="0" w:firstRowFirstColumn="0" w:firstRowLastColumn="0" w:lastRowFirstColumn="0" w:lastRowLastColumn="0"/>
              <w:rPr>
                <w:sz w:val="22"/>
                <w:lang w:val="es-NI"/>
              </w:rPr>
            </w:pPr>
            <w:r w:rsidRPr="009F73BF">
              <w:rPr>
                <w:sz w:val="22"/>
                <w:lang w:val="es-NI"/>
              </w:rPr>
              <w:t>HIGH</w:t>
            </w:r>
          </w:p>
        </w:tc>
        <w:tc>
          <w:tcPr>
            <w:tcW w:w="0" w:type="auto"/>
          </w:tcPr>
          <w:p w14:paraId="68D9E138" w14:textId="77777777" w:rsidR="00C52147" w:rsidRPr="009F73BF" w:rsidRDefault="00C52147" w:rsidP="00C52147">
            <w:pPr>
              <w:widowControl/>
              <w:suppressAutoHyphens w:val="0"/>
              <w:jc w:val="both"/>
              <w:cnfStyle w:val="000000000000" w:firstRow="0" w:lastRow="0" w:firstColumn="0" w:lastColumn="0" w:oddVBand="0" w:evenVBand="0" w:oddHBand="0" w:evenHBand="0" w:firstRowFirstColumn="0" w:firstRowLastColumn="0" w:lastRowFirstColumn="0" w:lastRowLastColumn="0"/>
              <w:rPr>
                <w:sz w:val="22"/>
                <w:lang w:val="es-NI"/>
              </w:rPr>
            </w:pPr>
            <w:r w:rsidRPr="009F73BF">
              <w:rPr>
                <w:sz w:val="22"/>
                <w:lang w:val="es-NI"/>
              </w:rPr>
              <w:t>HIGH</w:t>
            </w:r>
          </w:p>
        </w:tc>
        <w:tc>
          <w:tcPr>
            <w:tcW w:w="0" w:type="auto"/>
          </w:tcPr>
          <w:p w14:paraId="09A1FF88" w14:textId="77777777" w:rsidR="00C52147" w:rsidRPr="009F73BF" w:rsidRDefault="00C52147" w:rsidP="00C52147">
            <w:pPr>
              <w:keepNext/>
              <w:widowControl/>
              <w:suppressAutoHyphens w:val="0"/>
              <w:jc w:val="both"/>
              <w:cnfStyle w:val="000000000000" w:firstRow="0" w:lastRow="0" w:firstColumn="0" w:lastColumn="0" w:oddVBand="0" w:evenVBand="0" w:oddHBand="0" w:evenHBand="0" w:firstRowFirstColumn="0" w:firstRowLastColumn="0" w:lastRowFirstColumn="0" w:lastRowLastColumn="0"/>
              <w:rPr>
                <w:sz w:val="22"/>
                <w:lang w:val="es-NI"/>
              </w:rPr>
            </w:pPr>
            <w:r w:rsidRPr="009F73BF">
              <w:rPr>
                <w:sz w:val="22"/>
                <w:lang w:val="es-NI"/>
              </w:rPr>
              <w:t>Motores OFF</w:t>
            </w:r>
          </w:p>
        </w:tc>
      </w:tr>
    </w:tbl>
    <w:p w14:paraId="4B79756F" w14:textId="77777777" w:rsidR="00F371F0" w:rsidRDefault="00F371F0" w:rsidP="009A545B">
      <w:pPr>
        <w:widowControl/>
        <w:suppressAutoHyphens w:val="0"/>
        <w:jc w:val="both"/>
        <w:rPr>
          <w:lang w:val="es-NI"/>
        </w:rPr>
      </w:pPr>
    </w:p>
    <w:p w14:paraId="0D9B0748" w14:textId="77777777" w:rsidR="00F371F0" w:rsidRDefault="00F371F0" w:rsidP="009A545B">
      <w:pPr>
        <w:widowControl/>
        <w:suppressAutoHyphens w:val="0"/>
        <w:jc w:val="both"/>
        <w:rPr>
          <w:lang w:val="es-NI"/>
        </w:rPr>
      </w:pPr>
    </w:p>
    <w:p w14:paraId="0F731479" w14:textId="77777777" w:rsidR="00F371F0" w:rsidRDefault="00F371F0" w:rsidP="009A545B">
      <w:pPr>
        <w:widowControl/>
        <w:suppressAutoHyphens w:val="0"/>
        <w:jc w:val="both"/>
        <w:rPr>
          <w:lang w:val="es-NI"/>
        </w:rPr>
      </w:pPr>
    </w:p>
    <w:p w14:paraId="4CE52C17" w14:textId="77777777" w:rsidR="00F371F0" w:rsidRDefault="00F371F0" w:rsidP="009A545B">
      <w:pPr>
        <w:widowControl/>
        <w:suppressAutoHyphens w:val="0"/>
        <w:jc w:val="both"/>
        <w:rPr>
          <w:lang w:val="es-NI"/>
        </w:rPr>
      </w:pPr>
    </w:p>
    <w:p w14:paraId="0ED948CC" w14:textId="56C51A08" w:rsidR="00C52147" w:rsidRDefault="00C52147" w:rsidP="00C52147">
      <w:pPr>
        <w:pStyle w:val="Descripcin"/>
        <w:framePr w:hSpace="141" w:wrap="around" w:vAnchor="text" w:hAnchor="page" w:x="4415" w:y="248"/>
      </w:pPr>
      <w:r>
        <w:t xml:space="preserve">Tabla </w:t>
      </w:r>
      <w:r>
        <w:fldChar w:fldCharType="begin"/>
      </w:r>
      <w:r>
        <w:instrText xml:space="preserve"> SEQ Tabla \* ARABIC </w:instrText>
      </w:r>
      <w:r>
        <w:fldChar w:fldCharType="separate"/>
      </w:r>
      <w:r w:rsidR="00B06C2D">
        <w:rPr>
          <w:noProof/>
        </w:rPr>
        <w:t>2</w:t>
      </w:r>
      <w:r>
        <w:fldChar w:fldCharType="end"/>
      </w:r>
      <w:r>
        <w:t xml:space="preserve"> Modos de Activación de Motores.</w:t>
      </w:r>
    </w:p>
    <w:p w14:paraId="40CA76CD" w14:textId="77777777" w:rsidR="00C52147" w:rsidRDefault="00C52147">
      <w:pPr>
        <w:widowControl/>
        <w:suppressAutoHyphens w:val="0"/>
        <w:rPr>
          <w:b/>
          <w:bCs/>
          <w:sz w:val="26"/>
          <w:szCs w:val="26"/>
          <w:lang w:val="es-NI"/>
        </w:rPr>
      </w:pPr>
      <w:r>
        <w:rPr>
          <w:lang w:val="es-NI"/>
        </w:rPr>
        <w:br w:type="page"/>
      </w:r>
    </w:p>
    <w:p w14:paraId="323C7542" w14:textId="77777777" w:rsidR="008B3D99" w:rsidRPr="00A62EA9" w:rsidRDefault="008B3D99" w:rsidP="00025991">
      <w:pPr>
        <w:pStyle w:val="Ttulo2"/>
        <w:numPr>
          <w:ilvl w:val="0"/>
          <w:numId w:val="4"/>
        </w:numPr>
        <w:rPr>
          <w:lang w:val="es-NI"/>
        </w:rPr>
      </w:pPr>
      <w:r w:rsidRPr="008B3D99">
        <w:rPr>
          <w:lang w:val="es-NI"/>
        </w:rPr>
        <w:lastRenderedPageBreak/>
        <w:t>Prácticas de Laboratorio</w:t>
      </w:r>
    </w:p>
    <w:p w14:paraId="546B3633" w14:textId="77777777" w:rsidR="00A62EA9" w:rsidRPr="00A62EA9" w:rsidRDefault="00FA4778" w:rsidP="00A62EA9">
      <w:pPr>
        <w:pStyle w:val="Ttulo3"/>
        <w:numPr>
          <w:ilvl w:val="0"/>
          <w:numId w:val="0"/>
        </w:numPr>
      </w:pPr>
      <w:r>
        <w:t>Practica #1 Control</w:t>
      </w:r>
      <w:r w:rsidR="000F3F84">
        <w:t>and</w:t>
      </w:r>
      <w:r w:rsidR="00AF2928">
        <w:t>o un Motor DC con el Driver L298</w:t>
      </w:r>
      <w:r w:rsidR="00DC058C">
        <w:t>N</w:t>
      </w:r>
    </w:p>
    <w:p w14:paraId="300B1879" w14:textId="77777777" w:rsidR="00891AAE" w:rsidRDefault="00891AAE" w:rsidP="00742F14">
      <w:pPr>
        <w:pStyle w:val="Ttulo4"/>
      </w:pPr>
      <w:r>
        <w:t>Código Arduino</w:t>
      </w:r>
    </w:p>
    <w:p w14:paraId="34B69A8C" w14:textId="77777777" w:rsidR="00891AAE" w:rsidRPr="007717DB" w:rsidRDefault="00891AAE" w:rsidP="00891AAE">
      <w:pPr>
        <w:rPr>
          <w:lang w:val="es-ES_tradnl"/>
        </w:rPr>
      </w:pPr>
    </w:p>
    <w:p w14:paraId="5C53B65D" w14:textId="77777777" w:rsidR="001D6640" w:rsidRDefault="00ED63AF" w:rsidP="001D6640">
      <w:pPr>
        <w:widowControl/>
        <w:suppressAutoHyphens w:val="0"/>
        <w:jc w:val="both"/>
        <w:rPr>
          <w:lang w:val="es-NI"/>
        </w:rPr>
      </w:pPr>
      <w:r>
        <w:rPr>
          <w:lang w:val="es-NI"/>
        </w:rPr>
        <w:t xml:space="preserve">El siguiente sketch nos </w:t>
      </w:r>
      <w:r w:rsidR="001D6640">
        <w:rPr>
          <w:lang w:val="es-NI"/>
        </w:rPr>
        <w:t>ayudará</w:t>
      </w:r>
      <w:r>
        <w:rPr>
          <w:lang w:val="es-NI"/>
        </w:rPr>
        <w:t xml:space="preserve"> a comprender como control</w:t>
      </w:r>
      <w:r w:rsidR="001D6640">
        <w:rPr>
          <w:lang w:val="es-NI"/>
        </w:rPr>
        <w:t>ar</w:t>
      </w:r>
      <w:r>
        <w:rPr>
          <w:lang w:val="es-NI"/>
        </w:rPr>
        <w:t xml:space="preserve"> la velocidad y la dirección de un Motor DC </w:t>
      </w:r>
      <w:r w:rsidR="001D6640">
        <w:rPr>
          <w:lang w:val="es-NI"/>
        </w:rPr>
        <w:t>usando</w:t>
      </w:r>
      <w:r w:rsidR="00AF2928">
        <w:rPr>
          <w:lang w:val="es-NI"/>
        </w:rPr>
        <w:t xml:space="preserve"> el driver L298</w:t>
      </w:r>
      <w:r w:rsidR="00DC058C">
        <w:rPr>
          <w:lang w:val="es-NI"/>
        </w:rPr>
        <w:t>N</w:t>
      </w:r>
      <w:r w:rsidR="001D6640">
        <w:rPr>
          <w:lang w:val="es-NI"/>
        </w:rPr>
        <w:t xml:space="preserve">. Este código puede servir para el control de las llantas de un carrito </w:t>
      </w:r>
      <w:r w:rsidR="002A25A2">
        <w:rPr>
          <w:lang w:val="es-NI"/>
        </w:rPr>
        <w:t xml:space="preserve">de juguete, haciendo uso de </w:t>
      </w:r>
      <w:r w:rsidR="001D6640">
        <w:rPr>
          <w:lang w:val="es-NI"/>
        </w:rPr>
        <w:t xml:space="preserve">funciones </w:t>
      </w:r>
      <w:r w:rsidR="002A25A2">
        <w:rPr>
          <w:lang w:val="es-NI"/>
        </w:rPr>
        <w:t xml:space="preserve">como </w:t>
      </w:r>
      <w:r w:rsidR="002A25A2" w:rsidRPr="002A25A2">
        <w:rPr>
          <w:b/>
          <w:lang w:val="es-NI"/>
        </w:rPr>
        <w:t>moveForward(</w:t>
      </w:r>
      <w:r w:rsidR="002A25A2" w:rsidRPr="00EC5B4B">
        <w:rPr>
          <w:b/>
          <w:lang w:val="es-NI"/>
        </w:rPr>
        <w:t>)</w:t>
      </w:r>
      <w:r w:rsidR="002A25A2">
        <w:rPr>
          <w:lang w:val="es-NI"/>
        </w:rPr>
        <w:t xml:space="preserve">, </w:t>
      </w:r>
      <w:r w:rsidR="002A25A2" w:rsidRPr="002A25A2">
        <w:rPr>
          <w:b/>
          <w:lang w:val="es-NI"/>
        </w:rPr>
        <w:t>moveBackward(</w:t>
      </w:r>
      <w:r w:rsidR="001D6640" w:rsidRPr="00EC5B4B">
        <w:rPr>
          <w:b/>
          <w:lang w:val="es-NI"/>
        </w:rPr>
        <w:t>)</w:t>
      </w:r>
      <w:r w:rsidR="001D6640">
        <w:rPr>
          <w:lang w:val="es-NI"/>
        </w:rPr>
        <w:t xml:space="preserve"> y </w:t>
      </w:r>
      <w:r w:rsidR="002A25A2">
        <w:rPr>
          <w:b/>
          <w:lang w:val="es-NI"/>
        </w:rPr>
        <w:t>fullStop</w:t>
      </w:r>
      <w:r w:rsidR="001D6640" w:rsidRPr="00EC5B4B">
        <w:rPr>
          <w:b/>
          <w:lang w:val="es-NI"/>
        </w:rPr>
        <w:t>()</w:t>
      </w:r>
      <w:r w:rsidR="001D6640">
        <w:rPr>
          <w:lang w:val="es-NI"/>
        </w:rPr>
        <w:t>.</w:t>
      </w:r>
    </w:p>
    <w:p w14:paraId="1287EEE5" w14:textId="77777777" w:rsidR="00EC5B4B" w:rsidRDefault="00EC5B4B" w:rsidP="001D6640">
      <w:pPr>
        <w:widowControl/>
        <w:suppressAutoHyphens w:val="0"/>
        <w:jc w:val="both"/>
        <w:rPr>
          <w:lang w:val="es-NI"/>
        </w:rPr>
      </w:pPr>
    </w:p>
    <w:p w14:paraId="03E48A42" w14:textId="11FCA24F" w:rsidR="00891AAE" w:rsidRDefault="00891AAE" w:rsidP="00891AAE">
      <w:pPr>
        <w:widowControl/>
        <w:suppressAutoHyphens w:val="0"/>
        <w:rPr>
          <w:lang w:val="es-NI"/>
        </w:rPr>
      </w:pPr>
    </w:p>
    <w:p w14:paraId="7198A8E4" w14:textId="23EB6E98" w:rsidR="00891AAE" w:rsidRPr="008B3D99" w:rsidRDefault="00EC2068" w:rsidP="00891AAE">
      <w:pPr>
        <w:widowControl/>
        <w:suppressAutoHyphens w:val="0"/>
        <w:rPr>
          <w:lang w:val="es-NI"/>
        </w:rPr>
      </w:pPr>
      <w:r w:rsidRPr="0062790E">
        <w:rPr>
          <w:noProof/>
          <w:lang w:val="es-MX" w:eastAsia="es-MX"/>
        </w:rPr>
        <mc:AlternateContent>
          <mc:Choice Requires="wps">
            <w:drawing>
              <wp:anchor distT="45720" distB="45720" distL="114300" distR="114300" simplePos="0" relativeHeight="251719168" behindDoc="1" locked="0" layoutInCell="1" allowOverlap="1" wp14:anchorId="59F3BDF4" wp14:editId="05A2839B">
                <wp:simplePos x="0" y="0"/>
                <wp:positionH relativeFrom="margin">
                  <wp:align>center</wp:align>
                </wp:positionH>
                <wp:positionV relativeFrom="paragraph">
                  <wp:posOffset>10795</wp:posOffset>
                </wp:positionV>
                <wp:extent cx="5181600" cy="5996762"/>
                <wp:effectExtent l="0" t="0" r="19050" b="23495"/>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996762"/>
                        </a:xfrm>
                        <a:prstGeom prst="rect">
                          <a:avLst/>
                        </a:prstGeom>
                        <a:solidFill>
                          <a:schemeClr val="bg2"/>
                        </a:solidFill>
                        <a:ln w="9525">
                          <a:solidFill>
                            <a:srgbClr val="000000"/>
                          </a:solidFill>
                          <a:miter lim="800000"/>
                          <a:headEnd/>
                          <a:tailEnd/>
                        </a:ln>
                      </wps:spPr>
                      <wps:txbx>
                        <w:txbxContent>
                          <w:p w14:paraId="483359A5"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pinIN1 = 17, pinIN2 = 18, pinIN3 = 19, pinIN4 = 20;</w:t>
                            </w:r>
                          </w:p>
                          <w:p w14:paraId="7502DE83"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pinENA = 11, pinENB = 12;</w:t>
                            </w:r>
                          </w:p>
                          <w:p w14:paraId="0A1F440D"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const int waitTime = 2000;   //espera entre fases</w:t>
                            </w:r>
                          </w:p>
                          <w:p w14:paraId="6C824EF5"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sensorPin = A0;//Pin del Potenciometro</w:t>
                            </w:r>
                          </w:p>
                          <w:p w14:paraId="5E1BFB99"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sensorValue, outputValue;//Valor del Potenciometro</w:t>
                            </w:r>
                          </w:p>
                          <w:p w14:paraId="728FFA51"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const int pinMotorA[3] = { pinENA, pinIN1, pinIN2 };</w:t>
                            </w:r>
                          </w:p>
                          <w:p w14:paraId="1882D82F"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const int pinMotorB[3] = { pinENB, pinIN3, pinIN4 };</w:t>
                            </w:r>
                          </w:p>
                          <w:p w14:paraId="6EAC462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620B75F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setup()</w:t>
                            </w:r>
                          </w:p>
                          <w:p w14:paraId="78F55216" w14:textId="77777777" w:rsidR="00800133"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r>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4A665E45" w14:textId="1FA8CB54" w:rsidR="000B5D17" w:rsidRPr="000B5D17" w:rsidRDefault="00800133"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r w:rsidR="000B5D17"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pinMode(pinIN1, OUTPUT);</w:t>
                            </w:r>
                          </w:p>
                          <w:p w14:paraId="543B637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pinMode(pinIN2, OUTPUT);</w:t>
                            </w:r>
                          </w:p>
                          <w:p w14:paraId="0564BE3B"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pinMode(pinENA, OUTPUT);</w:t>
                            </w:r>
                          </w:p>
                          <w:p w14:paraId="04E28EAA"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pinMode(pinIN3, OUTPUT);</w:t>
                            </w:r>
                          </w:p>
                          <w:p w14:paraId="0287D033"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pinMode(pinIN4, OUTPUT);</w:t>
                            </w:r>
                          </w:p>
                          <w:p w14:paraId="2F4AF019"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pinMode(pinENB, OUTPUT);</w:t>
                            </w:r>
                          </w:p>
                          <w:p w14:paraId="68E9B211"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686135DA"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745BD9D0"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loop()</w:t>
                            </w:r>
                          </w:p>
                          <w:p w14:paraId="08299D13" w14:textId="77777777" w:rsidR="00800133"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r>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196BE23A" w14:textId="00A8F83D" w:rsidR="000B5D17" w:rsidRPr="000B5D17" w:rsidRDefault="00800133"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r w:rsidR="000B5D17"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sensorValue = analogRead(sensorPin);</w:t>
                            </w:r>
                          </w:p>
                          <w:p w14:paraId="5AD2970C"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outputValue = map(sensorValue, 0, 1023, 0, 255);</w:t>
                            </w:r>
                          </w:p>
                          <w:p w14:paraId="5BF99F3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moveForward(pinMotorA, outputValue);</w:t>
                            </w:r>
                          </w:p>
                          <w:p w14:paraId="125EFF58"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moveForward(pinMotorB, outputValue);</w:t>
                            </w:r>
                          </w:p>
                          <w:p w14:paraId="6176831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delay(waitTime);</w:t>
                            </w:r>
                          </w:p>
                          <w:p w14:paraId="1A8F3AE8"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03D3A94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moveBackward(pinMotorA, outputValue);</w:t>
                            </w:r>
                          </w:p>
                          <w:p w14:paraId="6A12D2B3"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moveBackward(pinMotorB, outputValue);</w:t>
                            </w:r>
                          </w:p>
                          <w:p w14:paraId="6F2A1429"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delay(waitTime);</w:t>
                            </w:r>
                          </w:p>
                          <w:p w14:paraId="3C5461C1"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0C37028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fullStop(pinMotorA);</w:t>
                            </w:r>
                          </w:p>
                          <w:p w14:paraId="3567DD17"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fullStop(pinMotorB);</w:t>
                            </w:r>
                          </w:p>
                          <w:p w14:paraId="1F536213" w14:textId="77777777" w:rsidR="00800133"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delay(waitTime);</w:t>
                            </w:r>
                          </w:p>
                          <w:p w14:paraId="58E10926" w14:textId="615BF1AD"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BDF4" id="Cuadro de texto 2" o:spid="_x0000_s1035" type="#_x0000_t202" style="position:absolute;margin-left:0;margin-top:.85pt;width:408pt;height:472.2pt;z-index:-251597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" fillcolor="#eeece1 [3214]">
                <v:textbox>
                  <w:txbxContent>
                    <w:p w14:paraId="483359A5"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pinIN1 = 17, pinIN2 = 18, pinIN3 = 19, pinIN4 = 20;</w:t>
                      </w:r>
                    </w:p>
                    <w:p w14:paraId="7502DE83"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pinENA = 11, pinENB = 12;</w:t>
                      </w:r>
                    </w:p>
                    <w:p w14:paraId="0A1F440D"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const int waitTime = 2000;   //espera entre fases</w:t>
                      </w:r>
                    </w:p>
                    <w:p w14:paraId="6C824EF5"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sensorPin = A0;//Pin del Potenciometro</w:t>
                      </w:r>
                    </w:p>
                    <w:p w14:paraId="5E1BFB99"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sensorValue, outputValue;//Valor del Potenciometro</w:t>
                      </w:r>
                    </w:p>
                    <w:p w14:paraId="728FFA51"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const int pinMotorA[3] = { pinENA, pinIN1, pinIN2 };</w:t>
                      </w:r>
                    </w:p>
                    <w:p w14:paraId="1882D82F"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const int pinMotorB[3] = { pinENB, pinIN3, pinIN4 };</w:t>
                      </w:r>
                    </w:p>
                    <w:p w14:paraId="6EAC462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620B75F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setup()</w:t>
                      </w:r>
                    </w:p>
                    <w:p w14:paraId="78F55216" w14:textId="77777777" w:rsidR="00800133"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r>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4A665E45" w14:textId="1FA8CB54" w:rsidR="000B5D17" w:rsidRPr="000B5D17" w:rsidRDefault="00800133"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r w:rsidR="000B5D17"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pinMode(pinIN1, OUTPUT);</w:t>
                      </w:r>
                    </w:p>
                    <w:p w14:paraId="543B637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pinMode(pinIN2, OUTPUT);</w:t>
                      </w:r>
                    </w:p>
                    <w:p w14:paraId="0564BE3B"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pinMode(pinENA, OUTPUT);</w:t>
                      </w:r>
                    </w:p>
                    <w:p w14:paraId="04E28EAA"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pinMode(pinIN3, OUTPUT);</w:t>
                      </w:r>
                    </w:p>
                    <w:p w14:paraId="0287D033"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pinMode(pinIN4, OUTPUT);</w:t>
                      </w:r>
                    </w:p>
                    <w:p w14:paraId="2F4AF019"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pinMode(pinENB, OUTPUT);</w:t>
                      </w:r>
                    </w:p>
                    <w:p w14:paraId="68E9B211"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686135DA"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745BD9D0"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loop()</w:t>
                      </w:r>
                    </w:p>
                    <w:p w14:paraId="08299D13" w14:textId="77777777" w:rsidR="00800133"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r>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196BE23A" w14:textId="00A8F83D" w:rsidR="000B5D17" w:rsidRPr="000B5D17" w:rsidRDefault="00800133"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r w:rsidR="000B5D17"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sensorValue = analogRead(sensorPin);</w:t>
                      </w:r>
                    </w:p>
                    <w:p w14:paraId="5AD2970C"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outputValue = map(sensorValue, 0, 1023, 0, 255);</w:t>
                      </w:r>
                    </w:p>
                    <w:p w14:paraId="5BF99F3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moveForward(pinMotorA, outputValue);</w:t>
                      </w:r>
                    </w:p>
                    <w:p w14:paraId="125EFF58"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moveForward(pinMotorB, outputValue);</w:t>
                      </w:r>
                    </w:p>
                    <w:p w14:paraId="6176831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delay(waitTime);</w:t>
                      </w:r>
                    </w:p>
                    <w:p w14:paraId="1A8F3AE8"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03D3A94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moveBackward(pinMotorA, outputValue);</w:t>
                      </w:r>
                    </w:p>
                    <w:p w14:paraId="6A12D2B3"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moveBackward(pinMotorB, outputValue);</w:t>
                      </w:r>
                    </w:p>
                    <w:p w14:paraId="6F2A1429"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delay(waitTime);</w:t>
                      </w:r>
                    </w:p>
                    <w:p w14:paraId="3C5461C1"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0C37028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fullStop(pinMotorA);</w:t>
                      </w:r>
                    </w:p>
                    <w:p w14:paraId="3567DD17"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fullStop(pinMotorB);</w:t>
                      </w:r>
                    </w:p>
                    <w:p w14:paraId="1F536213" w14:textId="77777777" w:rsidR="00800133"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delay(waitTime);</w:t>
                      </w:r>
                    </w:p>
                    <w:p w14:paraId="58E10926" w14:textId="615BF1AD"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txbxContent>
                </v:textbox>
                <w10:wrap anchorx="margin"/>
              </v:shape>
            </w:pict>
          </mc:Fallback>
        </mc:AlternateContent>
      </w:r>
    </w:p>
    <w:p w14:paraId="08942566" w14:textId="77777777" w:rsidR="00891AAE" w:rsidRDefault="00891AAE" w:rsidP="00891AAE">
      <w:pPr>
        <w:widowControl/>
        <w:suppressAutoHyphens w:val="0"/>
        <w:rPr>
          <w:b/>
          <w:lang w:val="es-NI"/>
        </w:rPr>
      </w:pPr>
    </w:p>
    <w:p w14:paraId="366B6331" w14:textId="77777777" w:rsidR="00891AAE" w:rsidRDefault="00891AAE" w:rsidP="00891AAE">
      <w:pPr>
        <w:widowControl/>
        <w:suppressAutoHyphens w:val="0"/>
        <w:rPr>
          <w:b/>
          <w:lang w:val="es-NI"/>
        </w:rPr>
      </w:pPr>
    </w:p>
    <w:p w14:paraId="50C91DED" w14:textId="77777777" w:rsidR="00891AAE" w:rsidRDefault="00891AAE" w:rsidP="00891AAE">
      <w:pPr>
        <w:widowControl/>
        <w:suppressAutoHyphens w:val="0"/>
        <w:rPr>
          <w:b/>
          <w:lang w:val="es-NI"/>
        </w:rPr>
      </w:pPr>
    </w:p>
    <w:p w14:paraId="4E8DDFBE" w14:textId="77777777" w:rsidR="00891AAE" w:rsidRDefault="00891AAE" w:rsidP="00891AAE">
      <w:pPr>
        <w:widowControl/>
        <w:suppressAutoHyphens w:val="0"/>
        <w:rPr>
          <w:b/>
          <w:lang w:val="es-NI"/>
        </w:rPr>
      </w:pPr>
    </w:p>
    <w:p w14:paraId="33CD6347" w14:textId="77777777" w:rsidR="00891AAE" w:rsidRPr="0054498A" w:rsidRDefault="00891AAE" w:rsidP="00891AAE">
      <w:pPr>
        <w:widowControl/>
        <w:suppressAutoHyphens w:val="0"/>
        <w:rPr>
          <w:b/>
          <w:lang w:val="es-NI"/>
        </w:rPr>
      </w:pPr>
    </w:p>
    <w:p w14:paraId="696659CE" w14:textId="77777777" w:rsidR="00891AAE" w:rsidRDefault="00891AAE" w:rsidP="00891AAE">
      <w:pPr>
        <w:widowControl/>
        <w:suppressAutoHyphens w:val="0"/>
        <w:rPr>
          <w:b/>
          <w:sz w:val="28"/>
          <w:lang w:val="es-NI"/>
        </w:rPr>
      </w:pPr>
    </w:p>
    <w:p w14:paraId="16902AD3" w14:textId="77777777" w:rsidR="00891AAE" w:rsidRDefault="00891AAE" w:rsidP="00891AAE">
      <w:pPr>
        <w:widowControl/>
        <w:suppressAutoHyphens w:val="0"/>
        <w:rPr>
          <w:b/>
          <w:sz w:val="28"/>
          <w:lang w:val="es-NI"/>
        </w:rPr>
      </w:pPr>
    </w:p>
    <w:p w14:paraId="33C7A536" w14:textId="77777777" w:rsidR="00891AAE" w:rsidRDefault="00891AAE" w:rsidP="00891AAE">
      <w:pPr>
        <w:widowControl/>
        <w:suppressAutoHyphens w:val="0"/>
        <w:rPr>
          <w:b/>
          <w:sz w:val="28"/>
          <w:lang w:val="es-NI"/>
        </w:rPr>
      </w:pPr>
    </w:p>
    <w:p w14:paraId="0D19EA2D" w14:textId="77777777" w:rsidR="00891AAE" w:rsidRDefault="00891AAE" w:rsidP="00891AAE">
      <w:pPr>
        <w:widowControl/>
        <w:suppressAutoHyphens w:val="0"/>
        <w:rPr>
          <w:b/>
          <w:sz w:val="28"/>
          <w:lang w:val="es-NI"/>
        </w:rPr>
      </w:pPr>
    </w:p>
    <w:p w14:paraId="363986DB" w14:textId="77777777" w:rsidR="00891AAE" w:rsidRDefault="00891AAE" w:rsidP="00891AAE">
      <w:pPr>
        <w:widowControl/>
        <w:suppressAutoHyphens w:val="0"/>
        <w:rPr>
          <w:b/>
          <w:sz w:val="28"/>
          <w:lang w:val="es-NI"/>
        </w:rPr>
      </w:pPr>
    </w:p>
    <w:p w14:paraId="57F75679" w14:textId="77777777" w:rsidR="00891AAE" w:rsidRDefault="00891AAE" w:rsidP="00891AAE">
      <w:pPr>
        <w:widowControl/>
        <w:suppressAutoHyphens w:val="0"/>
        <w:rPr>
          <w:b/>
          <w:sz w:val="28"/>
          <w:lang w:val="es-NI"/>
        </w:rPr>
      </w:pPr>
    </w:p>
    <w:p w14:paraId="46BD54C5" w14:textId="77777777" w:rsidR="00891AAE" w:rsidRDefault="00891AAE" w:rsidP="00891AAE">
      <w:pPr>
        <w:widowControl/>
        <w:suppressAutoHyphens w:val="0"/>
        <w:rPr>
          <w:b/>
          <w:sz w:val="28"/>
          <w:lang w:val="es-NI"/>
        </w:rPr>
      </w:pPr>
    </w:p>
    <w:p w14:paraId="6869EA39" w14:textId="77777777" w:rsidR="00891AAE" w:rsidRDefault="00891AAE" w:rsidP="00891AAE">
      <w:pPr>
        <w:widowControl/>
        <w:suppressAutoHyphens w:val="0"/>
        <w:rPr>
          <w:b/>
          <w:sz w:val="28"/>
          <w:lang w:val="es-NI"/>
        </w:rPr>
      </w:pPr>
    </w:p>
    <w:p w14:paraId="424B72AF" w14:textId="77777777" w:rsidR="00891AAE" w:rsidRDefault="00891AAE" w:rsidP="00891AAE">
      <w:pPr>
        <w:widowControl/>
        <w:suppressAutoHyphens w:val="0"/>
        <w:rPr>
          <w:b/>
          <w:lang w:val="es-NI"/>
        </w:rPr>
      </w:pPr>
      <w:r>
        <w:rPr>
          <w:b/>
          <w:lang w:val="es-NI"/>
        </w:rPr>
        <w:br w:type="page"/>
      </w:r>
    </w:p>
    <w:p w14:paraId="51B7A66F" w14:textId="248ABE9B" w:rsidR="00800133" w:rsidRDefault="00800133" w:rsidP="000B5D17">
      <w:r w:rsidRPr="0062790E">
        <w:rPr>
          <w:noProof/>
          <w:lang w:val="es-MX" w:eastAsia="es-MX"/>
        </w:rPr>
        <w:lastRenderedPageBreak/>
        <mc:AlternateContent>
          <mc:Choice Requires="wps">
            <w:drawing>
              <wp:anchor distT="45720" distB="45720" distL="114300" distR="114300" simplePos="0" relativeHeight="251772416" behindDoc="1" locked="0" layoutInCell="1" allowOverlap="1" wp14:anchorId="1050E1B9" wp14:editId="731C50A6">
                <wp:simplePos x="0" y="0"/>
                <wp:positionH relativeFrom="margin">
                  <wp:align>center</wp:align>
                </wp:positionH>
                <wp:positionV relativeFrom="paragraph">
                  <wp:posOffset>6807</wp:posOffset>
                </wp:positionV>
                <wp:extent cx="5181600" cy="3572540"/>
                <wp:effectExtent l="0" t="0" r="19050" b="2794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572540"/>
                        </a:xfrm>
                        <a:prstGeom prst="rect">
                          <a:avLst/>
                        </a:prstGeom>
                        <a:solidFill>
                          <a:schemeClr val="bg2"/>
                        </a:solidFill>
                        <a:ln w="9525">
                          <a:solidFill>
                            <a:srgbClr val="000000"/>
                          </a:solidFill>
                          <a:miter lim="800000"/>
                          <a:headEnd/>
                          <a:tailEnd/>
                        </a:ln>
                      </wps:spPr>
                      <wps:txbx>
                        <w:txbxContent>
                          <w:p w14:paraId="275ED7D3"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moveForward(const int pinMotor[3], int speed)</w:t>
                            </w:r>
                          </w:p>
                          <w:p w14:paraId="463F12CC" w14:textId="77777777" w:rsidR="00C516E2"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7C8A76B7" w14:textId="07864CDB"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digitalWrite(pinMotor[1], HIGH);</w:t>
                            </w:r>
                          </w:p>
                          <w:p w14:paraId="66F94C1B"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digitalWrite(pinMotor[2], LOW);</w:t>
                            </w:r>
                          </w:p>
                          <w:p w14:paraId="04E98AF1"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analogWrite(pinMotor[0], speed);</w:t>
                            </w:r>
                          </w:p>
                          <w:p w14:paraId="0E83FEF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78D830A6"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18CF4CFD"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moveBackward(const int pinMotor[3], int speed)</w:t>
                            </w:r>
                          </w:p>
                          <w:p w14:paraId="63C942FA"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3B1B4C15"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digitalWrite(pinMotor[1], LOW);</w:t>
                            </w:r>
                          </w:p>
                          <w:p w14:paraId="2142A49D"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digitalWrite(pinMotor[2], HIGH);</w:t>
                            </w:r>
                          </w:p>
                          <w:p w14:paraId="14B1CC7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analogWrite(pinMotor[0], speed);</w:t>
                            </w:r>
                          </w:p>
                          <w:p w14:paraId="03FEACC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5C363DA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27E926B0"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fullStop(const int pinMotor[3])</w:t>
                            </w:r>
                          </w:p>
                          <w:p w14:paraId="367DE5AF"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16E149D0"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digitalWrite(pinMotor[1], LOW);</w:t>
                            </w:r>
                          </w:p>
                          <w:p w14:paraId="5BD95ED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digitalWrite(pinMotor[2], LOW);</w:t>
                            </w:r>
                          </w:p>
                          <w:p w14:paraId="3D194E3B"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analogWrite(pinMotor[0], 0);</w:t>
                            </w:r>
                          </w:p>
                          <w:p w14:paraId="0EDAF046" w14:textId="77777777" w:rsidR="000B5D17" w:rsidRPr="009F73BF"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E1B9" id="_x0000_s1036" type="#_x0000_t202" style="position:absolute;margin-left:0;margin-top:.55pt;width:408pt;height:281.3pt;z-index:-251544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" fillcolor="#eeece1 [3214]">
                <v:textbox>
                  <w:txbxContent>
                    <w:p w14:paraId="275ED7D3"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moveForward(const int pinMotor[3], int speed)</w:t>
                      </w:r>
                    </w:p>
                    <w:p w14:paraId="463F12CC" w14:textId="77777777" w:rsidR="00C516E2"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7C8A76B7" w14:textId="07864CDB"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digitalWrite(pinMotor[1], HIGH);</w:t>
                      </w:r>
                    </w:p>
                    <w:p w14:paraId="66F94C1B"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digitalWrite(pinMotor[2], LOW);</w:t>
                      </w:r>
                    </w:p>
                    <w:p w14:paraId="04E98AF1"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analogWrite(pinMotor[0], speed);</w:t>
                      </w:r>
                    </w:p>
                    <w:p w14:paraId="0E83FEF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78D830A6"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18CF4CFD"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moveBackward(const int pinMotor[3], int speed)</w:t>
                      </w:r>
                    </w:p>
                    <w:p w14:paraId="63C942FA"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3B1B4C15"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digitalWrite(pinMotor[1], LOW);</w:t>
                      </w:r>
                    </w:p>
                    <w:p w14:paraId="2142A49D"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digitalWrite(pinMotor[2], HIGH);</w:t>
                      </w:r>
                    </w:p>
                    <w:p w14:paraId="14B1CC7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analogWrite(pinMotor[0], speed);</w:t>
                      </w:r>
                    </w:p>
                    <w:p w14:paraId="03FEACC2"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5C363DA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27E926B0"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fullStop(const int pinMotor[3])</w:t>
                      </w:r>
                    </w:p>
                    <w:p w14:paraId="367DE5AF"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16E149D0"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digitalWrite(pinMotor[1], LOW);</w:t>
                      </w:r>
                    </w:p>
                    <w:p w14:paraId="5BD95EDE"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digitalWrite(pinMotor[2], LOW);</w:t>
                      </w:r>
                    </w:p>
                    <w:p w14:paraId="3D194E3B" w14:textId="77777777" w:rsidR="000B5D17" w:rsidRPr="000B5D17"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analogWrite(pinMotor[0], 0);</w:t>
                      </w:r>
                    </w:p>
                    <w:p w14:paraId="0EDAF046" w14:textId="77777777" w:rsidR="000B5D17" w:rsidRPr="009F73BF" w:rsidRDefault="000B5D17" w:rsidP="000B5D17">
                      <w:pPr>
                        <w:shd w:val="clear" w:color="auto" w:fill="EEECE1" w:themeFill="background2"/>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0B5D17">
                        <w:rPr>
                          <w:sz w:val="22"/>
                          <w:szCs w:val="22"/>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txbxContent>
                </v:textbox>
                <w10:wrap anchorx="margin"/>
              </v:shape>
            </w:pict>
          </mc:Fallback>
        </mc:AlternateContent>
      </w:r>
    </w:p>
    <w:p w14:paraId="6E8BB7F2" w14:textId="77777777" w:rsidR="00800133" w:rsidRDefault="00800133" w:rsidP="000B5D17"/>
    <w:p w14:paraId="4230E972" w14:textId="77777777" w:rsidR="00800133" w:rsidRDefault="00800133" w:rsidP="000B5D17"/>
    <w:p w14:paraId="510A8830" w14:textId="36892E37" w:rsidR="00800133" w:rsidRDefault="00800133" w:rsidP="000B5D17"/>
    <w:p w14:paraId="47BED46A" w14:textId="7EE7B794" w:rsidR="00800133" w:rsidRDefault="00800133" w:rsidP="000B5D17"/>
    <w:p w14:paraId="1A7A9723" w14:textId="6C04E29E" w:rsidR="00800133" w:rsidRDefault="00800133" w:rsidP="000B5D17"/>
    <w:p w14:paraId="1276BD7D" w14:textId="70502213" w:rsidR="00800133" w:rsidRDefault="00800133" w:rsidP="000B5D17"/>
    <w:p w14:paraId="4D381F8C" w14:textId="7D1F2662" w:rsidR="00800133" w:rsidRDefault="00800133" w:rsidP="000B5D17"/>
    <w:p w14:paraId="2F10665A" w14:textId="23336224" w:rsidR="00800133" w:rsidRDefault="00800133" w:rsidP="000B5D17"/>
    <w:p w14:paraId="0548B195" w14:textId="50D164F0" w:rsidR="00800133" w:rsidRDefault="00800133" w:rsidP="000B5D17"/>
    <w:p w14:paraId="0C1A33CA" w14:textId="644195BC" w:rsidR="00800133" w:rsidRDefault="00800133" w:rsidP="000B5D17"/>
    <w:p w14:paraId="431A46D5" w14:textId="621C24AE" w:rsidR="00800133" w:rsidRDefault="00800133" w:rsidP="000B5D17"/>
    <w:p w14:paraId="6CB8161A" w14:textId="6D34DD0D" w:rsidR="00800133" w:rsidRDefault="00800133" w:rsidP="000B5D17"/>
    <w:p w14:paraId="2011346F" w14:textId="4F1551C7" w:rsidR="00800133" w:rsidRDefault="00800133" w:rsidP="000B5D17"/>
    <w:p w14:paraId="7FEF15C2" w14:textId="1222A4D9" w:rsidR="00800133" w:rsidRDefault="00800133" w:rsidP="000B5D17"/>
    <w:p w14:paraId="561AC590" w14:textId="77777777" w:rsidR="00800133" w:rsidRDefault="00800133" w:rsidP="000B5D17"/>
    <w:p w14:paraId="4E405357" w14:textId="7691CDFF" w:rsidR="00800133" w:rsidRDefault="00800133" w:rsidP="000B5D17"/>
    <w:p w14:paraId="25029478" w14:textId="77777777" w:rsidR="00800133" w:rsidRDefault="00800133" w:rsidP="000B5D17"/>
    <w:p w14:paraId="6802EDFB" w14:textId="64224D9C" w:rsidR="00800133" w:rsidRDefault="00800133" w:rsidP="000B5D17"/>
    <w:p w14:paraId="1308469F" w14:textId="77777777" w:rsidR="00C516E2" w:rsidRDefault="00C516E2" w:rsidP="000B5D17"/>
    <w:p w14:paraId="637B8594" w14:textId="33AC539C" w:rsidR="00891AAE" w:rsidRDefault="00891AAE" w:rsidP="002A25A2">
      <w:pPr>
        <w:pStyle w:val="Ttulo4"/>
        <w:spacing w:after="0"/>
        <w:jc w:val="both"/>
      </w:pPr>
      <w:r w:rsidRPr="009D6AA7">
        <w:t>Simulación</w:t>
      </w:r>
      <w:r>
        <w:t xml:space="preserve"> en Proteus</w:t>
      </w:r>
    </w:p>
    <w:p w14:paraId="14C06F16" w14:textId="77777777" w:rsidR="002D636D" w:rsidRPr="002D636D" w:rsidRDefault="002D636D" w:rsidP="002D636D">
      <w:pPr>
        <w:rPr>
          <w:lang w:val="es-ES_tradnl"/>
        </w:rPr>
      </w:pPr>
    </w:p>
    <w:p w14:paraId="35725D2F" w14:textId="77777777" w:rsidR="00AF2928" w:rsidRPr="002D636D" w:rsidRDefault="00AF2928" w:rsidP="002D636D">
      <w:pPr>
        <w:pStyle w:val="Prrafodelista"/>
        <w:widowControl/>
        <w:numPr>
          <w:ilvl w:val="0"/>
          <w:numId w:val="6"/>
        </w:numPr>
        <w:suppressAutoHyphens w:val="0"/>
        <w:spacing w:after="240"/>
        <w:jc w:val="both"/>
        <w:rPr>
          <w:lang w:val="es-NI"/>
        </w:rPr>
      </w:pPr>
      <w:r w:rsidRPr="00402BD6">
        <w:rPr>
          <w:lang w:val="es-NI"/>
        </w:rPr>
        <w:t>Para la simulación de esta práctica se hará uso de varios componentes electrónicos que se detallaran en la siguiente tabla para su respectiva búsqueda en el Proteus.</w:t>
      </w:r>
    </w:p>
    <w:tbl>
      <w:tblPr>
        <w:tblStyle w:val="Tabladelista3-nfasis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268"/>
        <w:gridCol w:w="2126"/>
        <w:gridCol w:w="1141"/>
      </w:tblGrid>
      <w:tr w:rsidR="00AF2928" w:rsidRPr="002D636D" w14:paraId="4371CDB8" w14:textId="77777777" w:rsidTr="00765C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2" w:type="dxa"/>
            <w:tcBorders>
              <w:bottom w:val="none" w:sz="0" w:space="0" w:color="auto"/>
              <w:right w:val="none" w:sz="0" w:space="0" w:color="auto"/>
            </w:tcBorders>
          </w:tcPr>
          <w:p w14:paraId="7F6DA4C5" w14:textId="77777777" w:rsidR="00AF2928" w:rsidRPr="002D636D" w:rsidRDefault="00AF2928" w:rsidP="00DC058C">
            <w:pPr>
              <w:widowControl/>
              <w:suppressAutoHyphens w:val="0"/>
              <w:rPr>
                <w:sz w:val="20"/>
                <w:lang w:val="es-NI"/>
              </w:rPr>
            </w:pPr>
            <w:r w:rsidRPr="002D636D">
              <w:rPr>
                <w:sz w:val="20"/>
                <w:lang w:val="es-NI"/>
              </w:rPr>
              <w:t>Nombre de Componente</w:t>
            </w:r>
          </w:p>
        </w:tc>
        <w:tc>
          <w:tcPr>
            <w:tcW w:w="2268" w:type="dxa"/>
          </w:tcPr>
          <w:p w14:paraId="2C570B75" w14:textId="77777777" w:rsidR="00AF2928" w:rsidRPr="002D636D" w:rsidRDefault="00D2701A" w:rsidP="00DC058C">
            <w:pPr>
              <w:widowControl/>
              <w:suppressAutoHyphens w:val="0"/>
              <w:cnfStyle w:val="100000000000" w:firstRow="1" w:lastRow="0" w:firstColumn="0" w:lastColumn="0" w:oddVBand="0" w:evenVBand="0" w:oddHBand="0" w:evenHBand="0" w:firstRowFirstColumn="0" w:firstRowLastColumn="0" w:lastRowFirstColumn="0" w:lastRowLastColumn="0"/>
              <w:rPr>
                <w:sz w:val="20"/>
                <w:lang w:val="es-NI"/>
              </w:rPr>
            </w:pPr>
            <w:r w:rsidRPr="002D636D">
              <w:rPr>
                <w:sz w:val="20"/>
                <w:lang w:val="es-NI"/>
              </w:rPr>
              <w:t xml:space="preserve">Código o Nombre del </w:t>
            </w:r>
            <w:r w:rsidR="00AF2928" w:rsidRPr="002D636D">
              <w:rPr>
                <w:sz w:val="20"/>
                <w:lang w:val="es-NI"/>
              </w:rPr>
              <w:t>en Proteus</w:t>
            </w:r>
          </w:p>
        </w:tc>
        <w:tc>
          <w:tcPr>
            <w:tcW w:w="2126" w:type="dxa"/>
          </w:tcPr>
          <w:p w14:paraId="225F64F1" w14:textId="77777777" w:rsidR="00AF2928" w:rsidRPr="002D636D" w:rsidRDefault="00AF2928" w:rsidP="00DC058C">
            <w:pPr>
              <w:widowControl/>
              <w:suppressAutoHyphens w:val="0"/>
              <w:cnfStyle w:val="100000000000" w:firstRow="1" w:lastRow="0" w:firstColumn="0" w:lastColumn="0" w:oddVBand="0" w:evenVBand="0" w:oddHBand="0" w:evenHBand="0" w:firstRowFirstColumn="0" w:firstRowLastColumn="0" w:lastRowFirstColumn="0" w:lastRowLastColumn="0"/>
              <w:rPr>
                <w:sz w:val="20"/>
                <w:lang w:val="es-NI"/>
              </w:rPr>
            </w:pPr>
            <w:r w:rsidRPr="002D636D">
              <w:rPr>
                <w:sz w:val="20"/>
                <w:lang w:val="es-NI"/>
              </w:rPr>
              <w:t>Características</w:t>
            </w:r>
          </w:p>
        </w:tc>
        <w:tc>
          <w:tcPr>
            <w:tcW w:w="1141" w:type="dxa"/>
          </w:tcPr>
          <w:p w14:paraId="40B0386F" w14:textId="77777777" w:rsidR="00AF2928" w:rsidRPr="002D636D" w:rsidRDefault="00AF2928" w:rsidP="00DC058C">
            <w:pPr>
              <w:widowControl/>
              <w:suppressAutoHyphens w:val="0"/>
              <w:cnfStyle w:val="100000000000" w:firstRow="1" w:lastRow="0" w:firstColumn="0" w:lastColumn="0" w:oddVBand="0" w:evenVBand="0" w:oddHBand="0" w:evenHBand="0" w:firstRowFirstColumn="0" w:firstRowLastColumn="0" w:lastRowFirstColumn="0" w:lastRowLastColumn="0"/>
              <w:rPr>
                <w:sz w:val="20"/>
                <w:lang w:val="es-NI"/>
              </w:rPr>
            </w:pPr>
            <w:r w:rsidRPr="002D636D">
              <w:rPr>
                <w:sz w:val="20"/>
                <w:lang w:val="es-NI"/>
              </w:rPr>
              <w:t>Cantidades</w:t>
            </w:r>
          </w:p>
        </w:tc>
      </w:tr>
      <w:tr w:rsidR="00AF2928" w:rsidRPr="002D636D" w14:paraId="600427D3" w14:textId="77777777" w:rsidTr="00765C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7FEDEC0C" w14:textId="77777777" w:rsidR="00AF2928" w:rsidRPr="002D636D" w:rsidRDefault="00AF2928" w:rsidP="00DC058C">
            <w:pPr>
              <w:widowControl/>
              <w:suppressAutoHyphens w:val="0"/>
              <w:rPr>
                <w:sz w:val="20"/>
                <w:lang w:val="es-NI"/>
              </w:rPr>
            </w:pPr>
            <w:r w:rsidRPr="002D636D">
              <w:rPr>
                <w:sz w:val="20"/>
                <w:lang w:val="es-NI"/>
              </w:rPr>
              <w:t>Arduino</w:t>
            </w:r>
          </w:p>
        </w:tc>
        <w:tc>
          <w:tcPr>
            <w:tcW w:w="2268" w:type="dxa"/>
            <w:tcBorders>
              <w:top w:val="none" w:sz="0" w:space="0" w:color="auto"/>
              <w:bottom w:val="none" w:sz="0" w:space="0" w:color="auto"/>
            </w:tcBorders>
          </w:tcPr>
          <w:p w14:paraId="65859140"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Arduino MEGA 2560</w:t>
            </w:r>
          </w:p>
        </w:tc>
        <w:tc>
          <w:tcPr>
            <w:tcW w:w="2126" w:type="dxa"/>
            <w:tcBorders>
              <w:top w:val="none" w:sz="0" w:space="0" w:color="auto"/>
              <w:bottom w:val="none" w:sz="0" w:space="0" w:color="auto"/>
            </w:tcBorders>
          </w:tcPr>
          <w:p w14:paraId="50223F0F"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Librería de Arduino</w:t>
            </w:r>
          </w:p>
        </w:tc>
        <w:tc>
          <w:tcPr>
            <w:tcW w:w="1141" w:type="dxa"/>
            <w:tcBorders>
              <w:top w:val="none" w:sz="0" w:space="0" w:color="auto"/>
              <w:bottom w:val="none" w:sz="0" w:space="0" w:color="auto"/>
            </w:tcBorders>
          </w:tcPr>
          <w:p w14:paraId="4CD9F120"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1</w:t>
            </w:r>
          </w:p>
        </w:tc>
      </w:tr>
      <w:tr w:rsidR="00AF2928" w:rsidRPr="002D636D" w14:paraId="3176F476" w14:textId="77777777" w:rsidTr="00765C43">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1A78A345" w14:textId="77777777" w:rsidR="00AF2928" w:rsidRPr="002D636D" w:rsidRDefault="00AF2928" w:rsidP="00DC058C">
            <w:pPr>
              <w:widowControl/>
              <w:suppressAutoHyphens w:val="0"/>
              <w:rPr>
                <w:sz w:val="20"/>
                <w:lang w:val="es-NI"/>
              </w:rPr>
            </w:pPr>
            <w:r w:rsidRPr="002D636D">
              <w:rPr>
                <w:sz w:val="20"/>
                <w:lang w:val="es-NI"/>
              </w:rPr>
              <w:t>DUAL FULL-BRIDGE DRIVER</w:t>
            </w:r>
          </w:p>
        </w:tc>
        <w:tc>
          <w:tcPr>
            <w:tcW w:w="2268" w:type="dxa"/>
          </w:tcPr>
          <w:p w14:paraId="211C4AD6" w14:textId="77777777" w:rsidR="00AF2928" w:rsidRPr="002D636D" w:rsidRDefault="00AF2928"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L298</w:t>
            </w:r>
          </w:p>
        </w:tc>
        <w:tc>
          <w:tcPr>
            <w:tcW w:w="2126" w:type="dxa"/>
          </w:tcPr>
          <w:p w14:paraId="556FB321" w14:textId="77777777" w:rsidR="00AF2928" w:rsidRPr="002D636D" w:rsidRDefault="00AF2928"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Driver para Motores</w:t>
            </w:r>
          </w:p>
        </w:tc>
        <w:tc>
          <w:tcPr>
            <w:tcW w:w="1141" w:type="dxa"/>
          </w:tcPr>
          <w:p w14:paraId="3937EC74" w14:textId="77777777" w:rsidR="00AF2928" w:rsidRPr="002D636D" w:rsidRDefault="00AF2928"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1</w:t>
            </w:r>
          </w:p>
        </w:tc>
      </w:tr>
      <w:tr w:rsidR="00AF2928" w:rsidRPr="002D636D" w14:paraId="036F93C7" w14:textId="77777777" w:rsidTr="00765C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3B8D0FEF" w14:textId="77777777" w:rsidR="00AF2928" w:rsidRPr="002D636D" w:rsidRDefault="002D636D" w:rsidP="00DC058C">
            <w:pPr>
              <w:widowControl/>
              <w:suppressAutoHyphens w:val="0"/>
              <w:rPr>
                <w:sz w:val="20"/>
                <w:lang w:val="es-NI"/>
              </w:rPr>
            </w:pPr>
            <w:r w:rsidRPr="002D636D">
              <w:rPr>
                <w:sz w:val="20"/>
                <w:lang w:val="es-NI"/>
              </w:rPr>
              <w:t>Potenciómetro</w:t>
            </w:r>
          </w:p>
        </w:tc>
        <w:tc>
          <w:tcPr>
            <w:tcW w:w="2268" w:type="dxa"/>
            <w:tcBorders>
              <w:top w:val="none" w:sz="0" w:space="0" w:color="auto"/>
              <w:bottom w:val="none" w:sz="0" w:space="0" w:color="auto"/>
            </w:tcBorders>
          </w:tcPr>
          <w:p w14:paraId="2DA91F17"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POT-HG</w:t>
            </w:r>
          </w:p>
        </w:tc>
        <w:tc>
          <w:tcPr>
            <w:tcW w:w="2126" w:type="dxa"/>
            <w:tcBorders>
              <w:top w:val="none" w:sz="0" w:space="0" w:color="auto"/>
              <w:bottom w:val="none" w:sz="0" w:space="0" w:color="auto"/>
            </w:tcBorders>
          </w:tcPr>
          <w:p w14:paraId="4C1A71F9"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1K</w:t>
            </w:r>
          </w:p>
        </w:tc>
        <w:tc>
          <w:tcPr>
            <w:tcW w:w="1141" w:type="dxa"/>
            <w:tcBorders>
              <w:top w:val="none" w:sz="0" w:space="0" w:color="auto"/>
              <w:bottom w:val="none" w:sz="0" w:space="0" w:color="auto"/>
            </w:tcBorders>
          </w:tcPr>
          <w:p w14:paraId="2D933546"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1</w:t>
            </w:r>
          </w:p>
        </w:tc>
      </w:tr>
      <w:tr w:rsidR="00AF2928" w:rsidRPr="002D636D" w14:paraId="0B6CEA80" w14:textId="77777777" w:rsidTr="00765C43">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6A84E87F" w14:textId="77777777" w:rsidR="00AF2928" w:rsidRPr="002D636D" w:rsidRDefault="00AF2928" w:rsidP="00DC058C">
            <w:pPr>
              <w:widowControl/>
              <w:suppressAutoHyphens w:val="0"/>
              <w:rPr>
                <w:sz w:val="20"/>
                <w:lang w:val="es-NI"/>
              </w:rPr>
            </w:pPr>
            <w:r w:rsidRPr="002D636D">
              <w:rPr>
                <w:sz w:val="20"/>
                <w:lang w:val="es-NI"/>
              </w:rPr>
              <w:t>Motor DC</w:t>
            </w:r>
          </w:p>
        </w:tc>
        <w:tc>
          <w:tcPr>
            <w:tcW w:w="2268" w:type="dxa"/>
          </w:tcPr>
          <w:p w14:paraId="07D83A9D" w14:textId="77777777" w:rsidR="00AF2928" w:rsidRPr="002D636D" w:rsidRDefault="00AF2928"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MOTOR</w:t>
            </w:r>
          </w:p>
        </w:tc>
        <w:tc>
          <w:tcPr>
            <w:tcW w:w="2126" w:type="dxa"/>
          </w:tcPr>
          <w:p w14:paraId="0D4D50C9" w14:textId="77777777" w:rsidR="00AF2928" w:rsidRPr="002D636D" w:rsidRDefault="00AF2928"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Animado</w:t>
            </w:r>
          </w:p>
        </w:tc>
        <w:tc>
          <w:tcPr>
            <w:tcW w:w="1141" w:type="dxa"/>
          </w:tcPr>
          <w:p w14:paraId="6A20E7E3" w14:textId="77777777" w:rsidR="00AF2928" w:rsidRPr="002D636D" w:rsidRDefault="00AF2928"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2</w:t>
            </w:r>
          </w:p>
        </w:tc>
      </w:tr>
      <w:tr w:rsidR="00AF2928" w:rsidRPr="002D636D" w14:paraId="3EE161C5" w14:textId="77777777" w:rsidTr="00D466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6C6CEDB7" w14:textId="77777777" w:rsidR="00AF2928" w:rsidRPr="002D636D" w:rsidRDefault="00AF2928" w:rsidP="00DC058C">
            <w:pPr>
              <w:widowControl/>
              <w:suppressAutoHyphens w:val="0"/>
              <w:rPr>
                <w:sz w:val="20"/>
                <w:lang w:val="es-NI"/>
              </w:rPr>
            </w:pPr>
            <w:r w:rsidRPr="002D636D">
              <w:rPr>
                <w:sz w:val="20"/>
                <w:lang w:val="es-NI"/>
              </w:rPr>
              <w:t>Osciloscopio</w:t>
            </w:r>
          </w:p>
        </w:tc>
        <w:tc>
          <w:tcPr>
            <w:tcW w:w="2268" w:type="dxa"/>
            <w:tcBorders>
              <w:top w:val="none" w:sz="0" w:space="0" w:color="auto"/>
              <w:bottom w:val="none" w:sz="0" w:space="0" w:color="auto"/>
            </w:tcBorders>
          </w:tcPr>
          <w:p w14:paraId="29E86EAE"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Osciloscopio</w:t>
            </w:r>
          </w:p>
        </w:tc>
        <w:tc>
          <w:tcPr>
            <w:tcW w:w="2126" w:type="dxa"/>
            <w:tcBorders>
              <w:top w:val="none" w:sz="0" w:space="0" w:color="auto"/>
              <w:bottom w:val="none" w:sz="0" w:space="0" w:color="auto"/>
            </w:tcBorders>
          </w:tcPr>
          <w:p w14:paraId="54EAE3F3"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4 Canales</w:t>
            </w:r>
          </w:p>
        </w:tc>
        <w:tc>
          <w:tcPr>
            <w:tcW w:w="1141" w:type="dxa"/>
            <w:tcBorders>
              <w:top w:val="none" w:sz="0" w:space="0" w:color="auto"/>
              <w:bottom w:val="none" w:sz="0" w:space="0" w:color="auto"/>
            </w:tcBorders>
          </w:tcPr>
          <w:p w14:paraId="5237B9D8" w14:textId="77777777" w:rsidR="00AF2928" w:rsidRPr="002D636D" w:rsidRDefault="00AF2928"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1</w:t>
            </w:r>
          </w:p>
        </w:tc>
      </w:tr>
    </w:tbl>
    <w:p w14:paraId="67709549" w14:textId="77777777" w:rsidR="00DC38CA" w:rsidRDefault="00DC38CA" w:rsidP="00DC38CA"/>
    <w:p w14:paraId="651BFFBD" w14:textId="77777777" w:rsidR="00AF2928" w:rsidRPr="003B5D20" w:rsidRDefault="00C21FDE" w:rsidP="00DC38CA">
      <w:pPr>
        <w:pStyle w:val="Prrafodelista"/>
        <w:numPr>
          <w:ilvl w:val="0"/>
          <w:numId w:val="6"/>
        </w:numPr>
      </w:pPr>
      <w:r>
        <w:t>Monte</w:t>
      </w:r>
      <w:r w:rsidR="00AF2928">
        <w:t xml:space="preserve"> </w:t>
      </w:r>
      <w:r>
        <w:t>los componentes d</w:t>
      </w:r>
      <w:r w:rsidR="00AF2928">
        <w:t xml:space="preserve">el circuito según la </w:t>
      </w:r>
      <w:r w:rsidR="00E96185" w:rsidRPr="00DC38CA">
        <w:rPr>
          <w:b/>
        </w:rPr>
        <w:t>Fig. 10</w:t>
      </w:r>
      <w:r w:rsidR="00AF2928" w:rsidRPr="00DC38CA">
        <w:rPr>
          <w:b/>
        </w:rPr>
        <w:t>.</w:t>
      </w:r>
    </w:p>
    <w:p w14:paraId="7E2ED6EA" w14:textId="77777777" w:rsidR="003B5D20" w:rsidRPr="001951C2" w:rsidRDefault="00C30731" w:rsidP="003B5D20">
      <w:pPr>
        <w:ind w:left="360"/>
      </w:pPr>
      <w:r>
        <w:rPr>
          <w:noProof/>
          <w:lang w:val="es-MX" w:eastAsia="es-MX"/>
        </w:rPr>
        <w:lastRenderedPageBreak/>
        <mc:AlternateContent>
          <mc:Choice Requires="wps">
            <w:drawing>
              <wp:anchor distT="0" distB="0" distL="114300" distR="114300" simplePos="0" relativeHeight="251739648" behindDoc="0" locked="0" layoutInCell="1" allowOverlap="1" wp14:anchorId="6B16F074" wp14:editId="6A1383A8">
                <wp:simplePos x="0" y="0"/>
                <wp:positionH relativeFrom="column">
                  <wp:posOffset>640715</wp:posOffset>
                </wp:positionH>
                <wp:positionV relativeFrom="paragraph">
                  <wp:posOffset>4921250</wp:posOffset>
                </wp:positionV>
                <wp:extent cx="4838065"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4838065" cy="635"/>
                        </a:xfrm>
                        <a:prstGeom prst="rect">
                          <a:avLst/>
                        </a:prstGeom>
                        <a:solidFill>
                          <a:prstClr val="white"/>
                        </a:solidFill>
                        <a:ln>
                          <a:noFill/>
                        </a:ln>
                      </wps:spPr>
                      <wps:txbx>
                        <w:txbxContent>
                          <w:p w14:paraId="0F9910E3" w14:textId="35E3B08F" w:rsidR="00C30731" w:rsidRPr="004619D0" w:rsidRDefault="00C30731" w:rsidP="00C30731">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10</w:t>
                            </w:r>
                            <w:r>
                              <w:fldChar w:fldCharType="end"/>
                            </w:r>
                            <w:r>
                              <w:t xml:space="preserve"> </w:t>
                            </w:r>
                            <w:r w:rsidRPr="00315D94">
                              <w:t>Simulacion de Control de Motores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6F074" id="Cuadro de texto 49" o:spid="_x0000_s1037" type="#_x0000_t202" style="position:absolute;left:0;text-align:left;margin-left:50.45pt;margin-top:387.5pt;width:380.9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" stroked="f">
                <v:textbox style="mso-fit-shape-to-text:t" inset="0,0,0,0">
                  <w:txbxContent>
                    <w:p w14:paraId="0F9910E3" w14:textId="35E3B08F" w:rsidR="00C30731" w:rsidRPr="004619D0" w:rsidRDefault="00C30731" w:rsidP="00C30731">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10</w:t>
                      </w:r>
                      <w:r>
                        <w:fldChar w:fldCharType="end"/>
                      </w:r>
                      <w:r>
                        <w:t xml:space="preserve"> </w:t>
                      </w:r>
                      <w:r w:rsidRPr="00315D94">
                        <w:t>Simulacion de Control de Motores DC.</w:t>
                      </w:r>
                    </w:p>
                  </w:txbxContent>
                </v:textbox>
                <w10:wrap type="square"/>
              </v:shape>
            </w:pict>
          </mc:Fallback>
        </mc:AlternateContent>
      </w:r>
      <w:r>
        <w:rPr>
          <w:noProof/>
          <w:lang w:val="es-MX" w:eastAsia="es-MX"/>
        </w:rPr>
        <w:drawing>
          <wp:anchor distT="0" distB="0" distL="114300" distR="114300" simplePos="0" relativeHeight="251732480" behindDoc="1" locked="0" layoutInCell="1" allowOverlap="1" wp14:anchorId="09AEA511" wp14:editId="0BFF3946">
            <wp:simplePos x="0" y="0"/>
            <wp:positionH relativeFrom="margin">
              <wp:align>center</wp:align>
            </wp:positionH>
            <wp:positionV relativeFrom="paragraph">
              <wp:posOffset>5242</wp:posOffset>
            </wp:positionV>
            <wp:extent cx="4838065" cy="4859020"/>
            <wp:effectExtent l="0" t="0" r="63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tores.BMP"/>
                    <pic:cNvPicPr/>
                  </pic:nvPicPr>
                  <pic:blipFill rotWithShape="1">
                    <a:blip r:embed="rId18" cstate="print">
                      <a:extLst>
                        <a:ext uri="{28A0092B-C50C-407E-A947-70E740481C1C}">
                          <a14:useLocalDpi xmlns:a14="http://schemas.microsoft.com/office/drawing/2010/main" val="0"/>
                        </a:ext>
                      </a:extLst>
                    </a:blip>
                    <a:srcRect l="25545" t="14231" r="29458" b="18206"/>
                    <a:stretch/>
                  </pic:blipFill>
                  <pic:spPr bwMode="auto">
                    <a:xfrm>
                      <a:off x="0" y="0"/>
                      <a:ext cx="4838065" cy="4859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F7C65E" w14:textId="77777777" w:rsidR="00F60671" w:rsidRDefault="008D2D19" w:rsidP="008D2D19">
      <w:pPr>
        <w:pStyle w:val="Prrafodelista"/>
        <w:numPr>
          <w:ilvl w:val="0"/>
          <w:numId w:val="6"/>
        </w:numPr>
        <w:jc w:val="both"/>
      </w:pPr>
      <w:r>
        <w:t xml:space="preserve">Observe la Simulación, cambie los valores de los </w:t>
      </w:r>
      <w:r w:rsidRPr="008D2D19">
        <w:rPr>
          <w:b/>
        </w:rPr>
        <w:t>logicstate</w:t>
      </w:r>
      <w:r>
        <w:t xml:space="preserve"> según la </w:t>
      </w:r>
      <w:r w:rsidRPr="008D2D19">
        <w:rPr>
          <w:b/>
        </w:rPr>
        <w:t>Tabla #2</w:t>
      </w:r>
      <w:r>
        <w:t xml:space="preserve"> y vea el comportamiento de los motores</w:t>
      </w:r>
      <w:r w:rsidR="00F60671">
        <w:t>.</w:t>
      </w:r>
      <w:r>
        <w:t xml:space="preserve"> Según sus cambios, </w:t>
      </w:r>
      <w:r w:rsidR="002D636D">
        <w:t>habrá</w:t>
      </w:r>
      <w:r>
        <w:t xml:space="preserve"> 3 estados distintos: un estado de paro, un estado de mover los motores hacia adelante y un momento de los motores en retroceso.</w:t>
      </w:r>
    </w:p>
    <w:p w14:paraId="6D81EB9F" w14:textId="77777777" w:rsidR="008D2D19" w:rsidRDefault="008D2D19" w:rsidP="008D2D19">
      <w:pPr>
        <w:pStyle w:val="Prrafodelista"/>
        <w:numPr>
          <w:ilvl w:val="0"/>
          <w:numId w:val="6"/>
        </w:numPr>
        <w:jc w:val="both"/>
      </w:pPr>
      <w:r>
        <w:t>Por</w:t>
      </w:r>
      <w:r w:rsidR="00F60671">
        <w:t xml:space="preserve"> </w:t>
      </w:r>
      <w:r w:rsidR="00AF2928" w:rsidRPr="00727A98">
        <w:t xml:space="preserve">cada </w:t>
      </w:r>
      <w:r>
        <w:t xml:space="preserve">cambio de estado observe en el osciloscopio las señales PWM para cada motor. </w:t>
      </w:r>
      <w:r w:rsidR="00F263A3">
        <w:t>¿Han cambiado las salidas del driver L298</w:t>
      </w:r>
      <w:r w:rsidR="00EE54D0">
        <w:t>N</w:t>
      </w:r>
      <w:r w:rsidR="00F263A3">
        <w:t>?</w:t>
      </w:r>
    </w:p>
    <w:p w14:paraId="2C392D0C" w14:textId="77777777" w:rsidR="008D2D19" w:rsidRDefault="002D636D" w:rsidP="008D2D19">
      <w:pPr>
        <w:pStyle w:val="Prrafodelista"/>
        <w:numPr>
          <w:ilvl w:val="0"/>
          <w:numId w:val="6"/>
        </w:numPr>
        <w:jc w:val="both"/>
      </w:pPr>
      <w:r>
        <w:t>Varíe</w:t>
      </w:r>
      <w:r w:rsidR="00F263A3">
        <w:t xml:space="preserve"> el valor del potenciómetro y observe los nuevos cambios en la señal PWM. ¿Qué pasa cuando el potenciómetro </w:t>
      </w:r>
      <w:r>
        <w:t>está</w:t>
      </w:r>
      <w:r w:rsidR="00F263A3">
        <w:t xml:space="preserve"> en su </w:t>
      </w:r>
      <w:r>
        <w:t>mínimo</w:t>
      </w:r>
      <w:r w:rsidR="00F263A3">
        <w:t xml:space="preserve"> valor y en su máximo valor?</w:t>
      </w:r>
    </w:p>
    <w:p w14:paraId="2881E99F" w14:textId="77777777" w:rsidR="00891AAE" w:rsidRDefault="00891AAE" w:rsidP="00891AAE">
      <w:pPr>
        <w:pStyle w:val="Ttulo4"/>
      </w:pPr>
      <w:r>
        <w:lastRenderedPageBreak/>
        <w:t>Montaje del Circuito</w:t>
      </w:r>
    </w:p>
    <w:p w14:paraId="1AEC3E73" w14:textId="77777777" w:rsidR="00891AAE" w:rsidRDefault="00C30731" w:rsidP="00891AAE">
      <w:pPr>
        <w:widowControl/>
        <w:suppressAutoHyphens w:val="0"/>
        <w:rPr>
          <w:b/>
          <w:lang w:val="es-NI"/>
        </w:rPr>
      </w:pPr>
      <w:r>
        <w:rPr>
          <w:noProof/>
          <w:lang w:val="es-MX" w:eastAsia="es-MX"/>
        </w:rPr>
        <mc:AlternateContent>
          <mc:Choice Requires="wps">
            <w:drawing>
              <wp:anchor distT="0" distB="0" distL="114300" distR="114300" simplePos="0" relativeHeight="251741696" behindDoc="0" locked="0" layoutInCell="1" allowOverlap="1" wp14:anchorId="5944D977" wp14:editId="41579C6C">
                <wp:simplePos x="0" y="0"/>
                <wp:positionH relativeFrom="column">
                  <wp:posOffset>2842895</wp:posOffset>
                </wp:positionH>
                <wp:positionV relativeFrom="paragraph">
                  <wp:posOffset>3014980</wp:posOffset>
                </wp:positionV>
                <wp:extent cx="327152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19F4FE5D" w14:textId="2A07AE74" w:rsidR="00C30731" w:rsidRPr="00C63383" w:rsidRDefault="00C30731" w:rsidP="00C30731">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11</w:t>
                            </w:r>
                            <w:r>
                              <w:fldChar w:fldCharType="end"/>
                            </w:r>
                            <w:r>
                              <w:t xml:space="preserve"> Modulo 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4D977" id="Cuadro de texto 50" o:spid="_x0000_s1038" type="#_x0000_t202" style="position:absolute;margin-left:223.85pt;margin-top:237.4pt;width:257.6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" stroked="f">
                <v:textbox style="mso-fit-shape-to-text:t" inset="0,0,0,0">
                  <w:txbxContent>
                    <w:p w14:paraId="19F4FE5D" w14:textId="2A07AE74" w:rsidR="00C30731" w:rsidRPr="00C63383" w:rsidRDefault="00C30731" w:rsidP="00C30731">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11</w:t>
                      </w:r>
                      <w:r>
                        <w:fldChar w:fldCharType="end"/>
                      </w:r>
                      <w:r>
                        <w:t xml:space="preserve"> Modulo L298N</w:t>
                      </w:r>
                    </w:p>
                  </w:txbxContent>
                </v:textbox>
                <w10:wrap type="square"/>
              </v:shape>
            </w:pict>
          </mc:Fallback>
        </mc:AlternateContent>
      </w:r>
      <w:r w:rsidR="002D636D">
        <w:rPr>
          <w:noProof/>
          <w:lang w:val="es-MX" w:eastAsia="es-MX"/>
        </w:rPr>
        <mc:AlternateContent>
          <mc:Choice Requires="wpg">
            <w:drawing>
              <wp:anchor distT="0" distB="0" distL="114300" distR="114300" simplePos="0" relativeHeight="251725312" behindDoc="0" locked="0" layoutInCell="1" allowOverlap="1" wp14:anchorId="5918AE2E" wp14:editId="22DEF779">
                <wp:simplePos x="0" y="0"/>
                <wp:positionH relativeFrom="margin">
                  <wp:align>right</wp:align>
                </wp:positionH>
                <wp:positionV relativeFrom="paragraph">
                  <wp:posOffset>13557</wp:posOffset>
                </wp:positionV>
                <wp:extent cx="3271520" cy="2944509"/>
                <wp:effectExtent l="0" t="0" r="5080" b="8255"/>
                <wp:wrapSquare wrapText="bothSides"/>
                <wp:docPr id="10" name="Grupo 10"/>
                <wp:cNvGraphicFramePr/>
                <a:graphic xmlns:a="http://schemas.openxmlformats.org/drawingml/2006/main">
                  <a:graphicData uri="http://schemas.microsoft.com/office/word/2010/wordprocessingGroup">
                    <wpg:wgp>
                      <wpg:cNvGrpSpPr/>
                      <wpg:grpSpPr>
                        <a:xfrm>
                          <a:off x="0" y="0"/>
                          <a:ext cx="3271520" cy="2944509"/>
                          <a:chOff x="0" y="0"/>
                          <a:chExt cx="3271520" cy="2944509"/>
                        </a:xfrm>
                      </wpg:grpSpPr>
                      <pic:pic xmlns:pic="http://schemas.openxmlformats.org/drawingml/2006/picture">
                        <pic:nvPicPr>
                          <pic:cNvPr id="8" name="Imagen 8"/>
                          <pic:cNvPicPr>
                            <a:picLocks noChangeAspect="1"/>
                          </pic:cNvPicPr>
                        </pic:nvPicPr>
                        <pic:blipFill rotWithShape="1">
                          <a:blip r:embed="rId19">
                            <a:extLst>
                              <a:ext uri="{28A0092B-C50C-407E-A947-70E740481C1C}">
                                <a14:useLocalDpi xmlns:a14="http://schemas.microsoft.com/office/drawing/2010/main" val="0"/>
                              </a:ext>
                            </a:extLst>
                          </a:blip>
                          <a:srcRect t="2313" b="28289"/>
                          <a:stretch/>
                        </pic:blipFill>
                        <pic:spPr bwMode="auto">
                          <a:xfrm>
                            <a:off x="0" y="0"/>
                            <a:ext cx="3271520" cy="2232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19">
                            <a:extLst>
                              <a:ext uri="{28A0092B-C50C-407E-A947-70E740481C1C}">
                                <a14:useLocalDpi xmlns:a14="http://schemas.microsoft.com/office/drawing/2010/main" val="0"/>
                              </a:ext>
                            </a:extLst>
                          </a:blip>
                          <a:srcRect t="75676" b="2519"/>
                          <a:stretch/>
                        </pic:blipFill>
                        <pic:spPr bwMode="auto">
                          <a:xfrm>
                            <a:off x="0" y="2243469"/>
                            <a:ext cx="3271520" cy="7010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B6239B1" id="Grupo 10" o:spid="_x0000_s1026" style="position:absolute;margin-left:206.4pt;margin-top:1.05pt;width:257.6pt;height:231.85pt;z-index:251725312;mso-position-horizontal:right;mso-position-horizontal-relative:margin" coordsize="32715,29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&#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">
                <v:shape id="Imagen 8" o:spid="_x0000_s1027" type="#_x0000_t75" style="position:absolute;width:32715;height:2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">
                  <v:imagedata r:id="rId20" o:title="" croptop="1516f" cropbottom="18539f"/>
                  <v:path arrowok="t"/>
                </v:shape>
                <v:shape id="Imagen 9" o:spid="_x0000_s1028" type="#_x0000_t75" style="position:absolute;top:22434;width:32715;height: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">
                  <v:imagedata r:id="rId20" o:title="" croptop="49595f" cropbottom="1651f"/>
                  <v:path arrowok="t"/>
                </v:shape>
                <w10:wrap type="square" anchorx="margin"/>
              </v:group>
            </w:pict>
          </mc:Fallback>
        </mc:AlternateContent>
      </w:r>
    </w:p>
    <w:p w14:paraId="74247267" w14:textId="77777777" w:rsidR="00013C4E" w:rsidRPr="00013C4E" w:rsidRDefault="002D636D" w:rsidP="00013C4E">
      <w:pPr>
        <w:widowControl/>
        <w:suppressAutoHyphens w:val="0"/>
        <w:jc w:val="both"/>
        <w:rPr>
          <w:lang w:val="es-NI"/>
        </w:rPr>
      </w:pPr>
      <w:r>
        <w:rPr>
          <w:lang w:val="es-NI"/>
        </w:rPr>
        <w:t>Para montar la práctica</w:t>
      </w:r>
      <w:r w:rsidR="00891AAE">
        <w:rPr>
          <w:lang w:val="es-NI"/>
        </w:rPr>
        <w:t xml:space="preserve">, es necesario tener </w:t>
      </w:r>
      <w:r w:rsidR="00013C4E">
        <w:rPr>
          <w:lang w:val="es-NI"/>
        </w:rPr>
        <w:t>el modulo driver L</w:t>
      </w:r>
      <w:r w:rsidR="00C30731">
        <w:rPr>
          <w:lang w:val="es-NI"/>
        </w:rPr>
        <w:t xml:space="preserve">298N que se muestra en la </w:t>
      </w:r>
      <w:r w:rsidR="00C30731" w:rsidRPr="00C30731">
        <w:rPr>
          <w:b/>
          <w:lang w:val="es-NI"/>
        </w:rPr>
        <w:t>Fig. 11</w:t>
      </w:r>
      <w:r w:rsidR="00013C4E">
        <w:rPr>
          <w:lang w:val="es-NI"/>
        </w:rPr>
        <w:t xml:space="preserve">, el cual posee un jumper que habilita o deshabilita un regulador de voltaje de 5V para la circuitería interna del IC (Pin llamado </w:t>
      </w:r>
      <w:r w:rsidR="00013C4E" w:rsidRPr="00013C4E">
        <w:rPr>
          <w:b/>
          <w:lang w:val="es-NI"/>
        </w:rPr>
        <w:t>Vlogico</w:t>
      </w:r>
      <w:r w:rsidR="00013C4E">
        <w:rPr>
          <w:lang w:val="es-NI"/>
        </w:rPr>
        <w:t xml:space="preserve">).  </w:t>
      </w:r>
      <w:r w:rsidR="00013C4E" w:rsidRPr="00013C4E">
        <w:rPr>
          <w:lang w:val="es-NI"/>
        </w:rPr>
        <w:t>Por tanto:</w:t>
      </w:r>
    </w:p>
    <w:p w14:paraId="3545D533" w14:textId="77777777" w:rsidR="00013C4E" w:rsidRPr="00013C4E" w:rsidRDefault="00013C4E" w:rsidP="00013C4E">
      <w:pPr>
        <w:widowControl/>
        <w:suppressAutoHyphens w:val="0"/>
        <w:jc w:val="both"/>
        <w:rPr>
          <w:lang w:val="es-NI"/>
        </w:rPr>
      </w:pPr>
    </w:p>
    <w:p w14:paraId="5310E210" w14:textId="77777777" w:rsidR="00013C4E" w:rsidRPr="00013C4E" w:rsidRDefault="00013C4E" w:rsidP="002D636D">
      <w:pPr>
        <w:pStyle w:val="Prrafodelista"/>
        <w:widowControl/>
        <w:numPr>
          <w:ilvl w:val="0"/>
          <w:numId w:val="9"/>
        </w:numPr>
        <w:suppressAutoHyphens w:val="0"/>
        <w:ind w:left="426"/>
        <w:jc w:val="both"/>
        <w:rPr>
          <w:lang w:val="es-NI"/>
        </w:rPr>
      </w:pPr>
      <w:r w:rsidRPr="00013C4E">
        <w:rPr>
          <w:lang w:val="es-NI"/>
        </w:rPr>
        <w:t xml:space="preserve">Si el regulador está activado (jumper cerrado) </w:t>
      </w:r>
      <w:r w:rsidRPr="00013C4E">
        <w:rPr>
          <w:b/>
          <w:lang w:val="es-NI"/>
        </w:rPr>
        <w:t>Vlógico</w:t>
      </w:r>
      <w:r w:rsidRPr="00013C4E">
        <w:rPr>
          <w:lang w:val="es-NI"/>
        </w:rPr>
        <w:t xml:space="preserve"> es una salida de 5V que podemos emplear para alimentar otros dispositivos.</w:t>
      </w:r>
    </w:p>
    <w:p w14:paraId="49BD662A" w14:textId="77777777" w:rsidR="00891AAE" w:rsidRDefault="00013C4E" w:rsidP="002D636D">
      <w:pPr>
        <w:pStyle w:val="Prrafodelista"/>
        <w:widowControl/>
        <w:numPr>
          <w:ilvl w:val="0"/>
          <w:numId w:val="9"/>
        </w:numPr>
        <w:suppressAutoHyphens w:val="0"/>
        <w:ind w:left="426"/>
        <w:jc w:val="both"/>
        <w:rPr>
          <w:lang w:val="es-NI"/>
        </w:rPr>
      </w:pPr>
      <w:r w:rsidRPr="00013C4E">
        <w:rPr>
          <w:lang w:val="es-NI"/>
        </w:rPr>
        <w:t xml:space="preserve">Si el regulador está desactivado (jumper abierto), </w:t>
      </w:r>
      <w:r w:rsidRPr="00013C4E">
        <w:rPr>
          <w:b/>
          <w:lang w:val="es-NI"/>
        </w:rPr>
        <w:t>Vlógico</w:t>
      </w:r>
      <w:r w:rsidRPr="00013C4E">
        <w:rPr>
          <w:lang w:val="es-NI"/>
        </w:rPr>
        <w:t xml:space="preserve"> es una entrada a la que tendremos que proporcionar un voltaje de 4.5 a 5.5V.</w:t>
      </w:r>
    </w:p>
    <w:p w14:paraId="020537BF" w14:textId="77777777" w:rsidR="003B5D20" w:rsidRDefault="00C30731" w:rsidP="003B5D20">
      <w:pPr>
        <w:widowControl/>
        <w:suppressAutoHyphens w:val="0"/>
        <w:ind w:left="66"/>
        <w:jc w:val="both"/>
        <w:rPr>
          <w:lang w:val="es-NI"/>
        </w:rPr>
      </w:pPr>
      <w:r>
        <w:rPr>
          <w:noProof/>
          <w:lang w:val="es-MX" w:eastAsia="es-MX"/>
        </w:rPr>
        <mc:AlternateContent>
          <mc:Choice Requires="wps">
            <w:drawing>
              <wp:anchor distT="0" distB="0" distL="114300" distR="114300" simplePos="0" relativeHeight="251743744" behindDoc="0" locked="0" layoutInCell="1" allowOverlap="1" wp14:anchorId="5EC8B1D9" wp14:editId="545BCA51">
                <wp:simplePos x="0" y="0"/>
                <wp:positionH relativeFrom="column">
                  <wp:posOffset>502920</wp:posOffset>
                </wp:positionH>
                <wp:positionV relativeFrom="paragraph">
                  <wp:posOffset>4135755</wp:posOffset>
                </wp:positionV>
                <wp:extent cx="5113655"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5113655" cy="635"/>
                        </a:xfrm>
                        <a:prstGeom prst="rect">
                          <a:avLst/>
                        </a:prstGeom>
                        <a:solidFill>
                          <a:prstClr val="white"/>
                        </a:solidFill>
                        <a:ln>
                          <a:noFill/>
                        </a:ln>
                      </wps:spPr>
                      <wps:txbx>
                        <w:txbxContent>
                          <w:p w14:paraId="2D4FE490" w14:textId="40122440" w:rsidR="00C30731" w:rsidRPr="00BE7283" w:rsidRDefault="00C30731" w:rsidP="00C30731">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12</w:t>
                            </w:r>
                            <w:r>
                              <w:fldChar w:fldCharType="end"/>
                            </w:r>
                            <w:r>
                              <w:t xml:space="preserve"> Diagrama de Montaje de Motores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8B1D9" id="Cuadro de texto 51" o:spid="_x0000_s1039" type="#_x0000_t202" style="position:absolute;left:0;text-align:left;margin-left:39.6pt;margin-top:325.65pt;width:402.65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" stroked="f">
                <v:textbox style="mso-fit-shape-to-text:t" inset="0,0,0,0">
                  <w:txbxContent>
                    <w:p w14:paraId="2D4FE490" w14:textId="40122440" w:rsidR="00C30731" w:rsidRPr="00BE7283" w:rsidRDefault="00C30731" w:rsidP="00C30731">
                      <w:pPr>
                        <w:pStyle w:val="Descripcin"/>
                        <w:jc w:val="center"/>
                        <w:rPr>
                          <w:noProof/>
                          <w:sz w:val="24"/>
                          <w:szCs w:val="24"/>
                        </w:rPr>
                      </w:pPr>
                      <w:r>
                        <w:t xml:space="preserve">Fig. </w:t>
                      </w:r>
                      <w:r>
                        <w:fldChar w:fldCharType="begin"/>
                      </w:r>
                      <w:r>
                        <w:instrText xml:space="preserve"> SEQ Fig. \* ARABIC </w:instrText>
                      </w:r>
                      <w:r>
                        <w:fldChar w:fldCharType="separate"/>
                      </w:r>
                      <w:r w:rsidR="00B06C2D">
                        <w:rPr>
                          <w:noProof/>
                        </w:rPr>
                        <w:t>12</w:t>
                      </w:r>
                      <w:r>
                        <w:fldChar w:fldCharType="end"/>
                      </w:r>
                      <w:r>
                        <w:t xml:space="preserve"> Diagrama de Montaje de Motores DC.</w:t>
                      </w:r>
                    </w:p>
                  </w:txbxContent>
                </v:textbox>
                <w10:wrap type="square"/>
              </v:shape>
            </w:pict>
          </mc:Fallback>
        </mc:AlternateContent>
      </w:r>
      <w:r w:rsidR="003B5D20">
        <w:rPr>
          <w:noProof/>
          <w:lang w:val="es-MX" w:eastAsia="es-MX"/>
        </w:rPr>
        <w:drawing>
          <wp:anchor distT="0" distB="0" distL="114300" distR="114300" simplePos="0" relativeHeight="251733504" behindDoc="0" locked="0" layoutInCell="1" allowOverlap="1" wp14:anchorId="606D6243" wp14:editId="5F5F8033">
            <wp:simplePos x="0" y="0"/>
            <wp:positionH relativeFrom="margin">
              <wp:align>center</wp:align>
            </wp:positionH>
            <wp:positionV relativeFrom="paragraph">
              <wp:posOffset>125095</wp:posOffset>
            </wp:positionV>
            <wp:extent cx="5113655" cy="4068445"/>
            <wp:effectExtent l="0" t="0" r="0"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tores_bb.png"/>
                    <pic:cNvPicPr/>
                  </pic:nvPicPr>
                  <pic:blipFill rotWithShape="1">
                    <a:blip r:embed="rId21" cstate="print">
                      <a:extLst>
                        <a:ext uri="{28A0092B-C50C-407E-A947-70E740481C1C}">
                          <a14:useLocalDpi xmlns:a14="http://schemas.microsoft.com/office/drawing/2010/main" val="0"/>
                        </a:ext>
                      </a:extLst>
                    </a:blip>
                    <a:srcRect b="4387"/>
                    <a:stretch/>
                  </pic:blipFill>
                  <pic:spPr bwMode="auto">
                    <a:xfrm>
                      <a:off x="0" y="0"/>
                      <a:ext cx="5113655" cy="406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84FBD" w14:textId="77777777" w:rsidR="003B5D20" w:rsidRPr="003B5D20" w:rsidRDefault="003B5D20" w:rsidP="003B5D20">
      <w:pPr>
        <w:widowControl/>
        <w:suppressAutoHyphens w:val="0"/>
        <w:ind w:left="66"/>
        <w:jc w:val="both"/>
        <w:rPr>
          <w:lang w:val="es-NI"/>
        </w:rPr>
      </w:pPr>
    </w:p>
    <w:p w14:paraId="1457C5BB" w14:textId="4205AD76" w:rsidR="003B5D20" w:rsidRDefault="003B5D20">
      <w:pPr>
        <w:widowControl/>
        <w:suppressAutoHyphens w:val="0"/>
        <w:rPr>
          <w:b/>
          <w:bCs/>
          <w:sz w:val="28"/>
          <w:szCs w:val="28"/>
          <w:lang w:val="es-ES_tradnl"/>
        </w:rPr>
      </w:pPr>
    </w:p>
    <w:p w14:paraId="6EDC6A05" w14:textId="18DC4013" w:rsidR="00C516E2" w:rsidRDefault="00C516E2">
      <w:pPr>
        <w:widowControl/>
        <w:suppressAutoHyphens w:val="0"/>
        <w:rPr>
          <w:b/>
          <w:bCs/>
          <w:sz w:val="28"/>
          <w:szCs w:val="28"/>
          <w:lang w:val="es-ES_tradnl"/>
        </w:rPr>
      </w:pPr>
    </w:p>
    <w:p w14:paraId="5492CEED" w14:textId="1F193284" w:rsidR="00C516E2" w:rsidRDefault="00C516E2">
      <w:pPr>
        <w:widowControl/>
        <w:suppressAutoHyphens w:val="0"/>
        <w:rPr>
          <w:b/>
          <w:bCs/>
          <w:sz w:val="28"/>
          <w:szCs w:val="28"/>
          <w:lang w:val="es-ES_tradnl"/>
        </w:rPr>
      </w:pPr>
    </w:p>
    <w:p w14:paraId="24B3B252" w14:textId="1CCCA864" w:rsidR="00C516E2" w:rsidRDefault="00C516E2">
      <w:pPr>
        <w:widowControl/>
        <w:suppressAutoHyphens w:val="0"/>
        <w:rPr>
          <w:b/>
          <w:bCs/>
          <w:sz w:val="28"/>
          <w:szCs w:val="28"/>
          <w:lang w:val="es-ES_tradnl"/>
        </w:rPr>
      </w:pPr>
    </w:p>
    <w:p w14:paraId="7264CB6F" w14:textId="1FDD49A0" w:rsidR="00C516E2" w:rsidRDefault="00C516E2">
      <w:pPr>
        <w:widowControl/>
        <w:suppressAutoHyphens w:val="0"/>
        <w:rPr>
          <w:b/>
          <w:bCs/>
          <w:sz w:val="28"/>
          <w:szCs w:val="28"/>
          <w:lang w:val="es-ES_tradnl"/>
        </w:rPr>
      </w:pPr>
    </w:p>
    <w:p w14:paraId="075E52F9" w14:textId="48A1D7C0" w:rsidR="00C516E2" w:rsidRDefault="00C516E2">
      <w:pPr>
        <w:widowControl/>
        <w:suppressAutoHyphens w:val="0"/>
        <w:rPr>
          <w:b/>
          <w:bCs/>
          <w:sz w:val="28"/>
          <w:szCs w:val="28"/>
          <w:lang w:val="es-ES_tradnl"/>
        </w:rPr>
      </w:pPr>
    </w:p>
    <w:p w14:paraId="03DEAA8F" w14:textId="1041E035" w:rsidR="00C516E2" w:rsidRDefault="00C516E2">
      <w:pPr>
        <w:widowControl/>
        <w:suppressAutoHyphens w:val="0"/>
        <w:rPr>
          <w:b/>
          <w:bCs/>
          <w:sz w:val="28"/>
          <w:szCs w:val="28"/>
          <w:lang w:val="es-ES_tradnl"/>
        </w:rPr>
      </w:pPr>
    </w:p>
    <w:p w14:paraId="4A4303D5" w14:textId="07F6CD29" w:rsidR="00C516E2" w:rsidRDefault="00C516E2">
      <w:pPr>
        <w:widowControl/>
        <w:suppressAutoHyphens w:val="0"/>
        <w:rPr>
          <w:b/>
          <w:bCs/>
          <w:sz w:val="28"/>
          <w:szCs w:val="28"/>
          <w:lang w:val="es-ES_tradnl"/>
        </w:rPr>
      </w:pPr>
    </w:p>
    <w:p w14:paraId="22295C03" w14:textId="27BBA8D2" w:rsidR="00C516E2" w:rsidRDefault="00C516E2">
      <w:pPr>
        <w:widowControl/>
        <w:suppressAutoHyphens w:val="0"/>
        <w:rPr>
          <w:b/>
          <w:bCs/>
          <w:sz w:val="28"/>
          <w:szCs w:val="28"/>
          <w:lang w:val="es-ES_tradnl"/>
        </w:rPr>
      </w:pPr>
    </w:p>
    <w:p w14:paraId="65484FF0" w14:textId="222F8740" w:rsidR="00C516E2" w:rsidRDefault="00C516E2">
      <w:pPr>
        <w:widowControl/>
        <w:suppressAutoHyphens w:val="0"/>
        <w:rPr>
          <w:b/>
          <w:bCs/>
          <w:sz w:val="28"/>
          <w:szCs w:val="28"/>
          <w:lang w:val="es-ES_tradnl"/>
        </w:rPr>
      </w:pPr>
    </w:p>
    <w:p w14:paraId="14646CA8" w14:textId="6BA92AAB" w:rsidR="00C516E2" w:rsidRDefault="00C516E2">
      <w:pPr>
        <w:widowControl/>
        <w:suppressAutoHyphens w:val="0"/>
        <w:rPr>
          <w:b/>
          <w:bCs/>
          <w:sz w:val="28"/>
          <w:szCs w:val="28"/>
          <w:lang w:val="es-ES_tradnl"/>
        </w:rPr>
      </w:pPr>
    </w:p>
    <w:p w14:paraId="53D6C074" w14:textId="77777777" w:rsidR="00C516E2" w:rsidRDefault="00C516E2">
      <w:pPr>
        <w:widowControl/>
        <w:suppressAutoHyphens w:val="0"/>
        <w:rPr>
          <w:b/>
          <w:bCs/>
          <w:sz w:val="28"/>
          <w:szCs w:val="28"/>
          <w:lang w:val="es-ES_tradnl"/>
        </w:rPr>
      </w:pPr>
    </w:p>
    <w:p w14:paraId="064946AB" w14:textId="77777777" w:rsidR="00891AAE" w:rsidRDefault="00891AAE" w:rsidP="00C94DE9">
      <w:pPr>
        <w:pStyle w:val="Ttulo4"/>
        <w:spacing w:before="0" w:after="0"/>
      </w:pPr>
      <w:r>
        <w:t>Actividad</w:t>
      </w:r>
    </w:p>
    <w:p w14:paraId="4428B648" w14:textId="77777777" w:rsidR="00891AAE" w:rsidRDefault="00891AAE" w:rsidP="00891AAE">
      <w:pPr>
        <w:widowControl/>
        <w:suppressAutoHyphens w:val="0"/>
        <w:rPr>
          <w:b/>
          <w:lang w:val="es-NI"/>
        </w:rPr>
      </w:pPr>
    </w:p>
    <w:p w14:paraId="68E5CFC8" w14:textId="77777777" w:rsidR="00B5081D" w:rsidRDefault="00B5081D" w:rsidP="007326F8">
      <w:pPr>
        <w:widowControl/>
        <w:suppressAutoHyphens w:val="0"/>
        <w:jc w:val="both"/>
        <w:rPr>
          <w:lang w:val="es-NI"/>
        </w:rPr>
      </w:pPr>
      <w:r>
        <w:rPr>
          <w:lang w:val="es-NI"/>
        </w:rPr>
        <w:t xml:space="preserve">Agregue al </w:t>
      </w:r>
      <w:r w:rsidR="007326F8">
        <w:rPr>
          <w:lang w:val="es-NI"/>
        </w:rPr>
        <w:t>circuito</w:t>
      </w:r>
      <w:r w:rsidR="009B3C85">
        <w:rPr>
          <w:lang w:val="es-NI"/>
        </w:rPr>
        <w:t xml:space="preserve"> dos funciones </w:t>
      </w:r>
      <w:r w:rsidR="00FE2655">
        <w:rPr>
          <w:lang w:val="es-NI"/>
        </w:rPr>
        <w:t>más</w:t>
      </w:r>
      <w:r>
        <w:rPr>
          <w:lang w:val="es-NI"/>
        </w:rPr>
        <w:t xml:space="preserve">, de tal forma que ahora tenga dos modos extra para el motor, un modo que gire a la izquierda y un modo que gire a la derecha. Recuerde que estos modos se </w:t>
      </w:r>
      <w:r>
        <w:rPr>
          <w:lang w:val="es-NI"/>
        </w:rPr>
        <w:lastRenderedPageBreak/>
        <w:t xml:space="preserve">hacen deteniendo un motor y haciendo que el otro trabaje en dependencia del sentido del giro que se quiera hacer. </w:t>
      </w:r>
    </w:p>
    <w:p w14:paraId="53610D83" w14:textId="77777777" w:rsidR="00B626EC" w:rsidRDefault="00B5081D" w:rsidP="00891AAE">
      <w:pPr>
        <w:widowControl/>
        <w:suppressAutoHyphens w:val="0"/>
        <w:rPr>
          <w:lang w:val="es-NI"/>
        </w:rPr>
      </w:pPr>
      <w:r>
        <w:rPr>
          <w:lang w:val="es-NI"/>
        </w:rPr>
        <w:t xml:space="preserve"> </w:t>
      </w:r>
    </w:p>
    <w:p w14:paraId="15407056" w14:textId="77777777" w:rsidR="00C516E2" w:rsidRDefault="00C516E2">
      <w:pPr>
        <w:widowControl/>
        <w:suppressAutoHyphens w:val="0"/>
        <w:rPr>
          <w:rFonts w:ascii="Arial" w:hAnsi="Arial"/>
          <w:b/>
          <w:szCs w:val="20"/>
          <w:lang w:val="es-MX"/>
        </w:rPr>
      </w:pPr>
      <w:r>
        <w:br w:type="page"/>
      </w:r>
    </w:p>
    <w:p w14:paraId="4D503CF8" w14:textId="70A2165A" w:rsidR="007F1C9C" w:rsidRPr="00A62EA9" w:rsidRDefault="00DC058C" w:rsidP="007F1C9C">
      <w:pPr>
        <w:pStyle w:val="Ttulo3"/>
        <w:numPr>
          <w:ilvl w:val="0"/>
          <w:numId w:val="0"/>
        </w:numPr>
      </w:pPr>
      <w:r>
        <w:lastRenderedPageBreak/>
        <w:t>Practica #2</w:t>
      </w:r>
      <w:r w:rsidR="007F1C9C">
        <w:t xml:space="preserve"> Control</w:t>
      </w:r>
      <w:r>
        <w:t xml:space="preserve"> de</w:t>
      </w:r>
      <w:r w:rsidR="007F1C9C">
        <w:t xml:space="preserve"> un </w:t>
      </w:r>
      <w:r w:rsidR="009F5126">
        <w:t>Servo Motor</w:t>
      </w:r>
    </w:p>
    <w:p w14:paraId="1A3FE2E4" w14:textId="77777777" w:rsidR="007F1C9C" w:rsidRDefault="007F1C9C" w:rsidP="007F1C9C">
      <w:pPr>
        <w:pStyle w:val="Ttulo4"/>
      </w:pPr>
      <w:r>
        <w:t>Código Arduino</w:t>
      </w:r>
    </w:p>
    <w:p w14:paraId="1FF014C7" w14:textId="77777777" w:rsidR="007F1C9C" w:rsidRPr="007717DB" w:rsidRDefault="007F1C9C" w:rsidP="007F1C9C">
      <w:pPr>
        <w:rPr>
          <w:lang w:val="es-ES_tradnl"/>
        </w:rPr>
      </w:pPr>
    </w:p>
    <w:p w14:paraId="5859E8DD" w14:textId="77777777" w:rsidR="007F1C9C" w:rsidRDefault="00196494" w:rsidP="007F1C9C">
      <w:pPr>
        <w:widowControl/>
        <w:suppressAutoHyphens w:val="0"/>
        <w:jc w:val="both"/>
        <w:rPr>
          <w:lang w:val="es-NI"/>
        </w:rPr>
      </w:pPr>
      <w:r>
        <w:rPr>
          <w:lang w:val="es-NI"/>
        </w:rPr>
        <w:t>Así</w:t>
      </w:r>
      <w:r w:rsidR="00FE2655">
        <w:rPr>
          <w:lang w:val="es-NI"/>
        </w:rPr>
        <w:t xml:space="preserve"> a </w:t>
      </w:r>
      <w:r>
        <w:rPr>
          <w:lang w:val="es-NI"/>
        </w:rPr>
        <w:t>cómo</w:t>
      </w:r>
      <w:r w:rsidR="00FE2655">
        <w:rPr>
          <w:lang w:val="es-NI"/>
        </w:rPr>
        <w:t xml:space="preserve"> podemos controlar Motores DC con los pines digitales, también podemos hacerlo con los Servo Motores, haciendo uso del mismo driver L298N para el caso de motores que soliciten mayor consumo. Para este control se </w:t>
      </w:r>
      <w:r>
        <w:rPr>
          <w:lang w:val="es-NI"/>
        </w:rPr>
        <w:t>agregará</w:t>
      </w:r>
      <w:r w:rsidR="00FE2655">
        <w:rPr>
          <w:lang w:val="es-NI"/>
        </w:rPr>
        <w:t xml:space="preserve"> </w:t>
      </w:r>
      <w:r>
        <w:rPr>
          <w:lang w:val="es-NI"/>
        </w:rPr>
        <w:t xml:space="preserve">en el código </w:t>
      </w:r>
      <w:r w:rsidR="00FE2655">
        <w:rPr>
          <w:lang w:val="es-NI"/>
        </w:rPr>
        <w:t xml:space="preserve">la librería </w:t>
      </w:r>
      <w:r w:rsidR="00FE2655" w:rsidRPr="00FE2655">
        <w:rPr>
          <w:b/>
          <w:lang w:val="es-NI"/>
        </w:rPr>
        <w:t>Servo.h</w:t>
      </w:r>
      <w:r w:rsidR="00FE2655">
        <w:rPr>
          <w:lang w:val="es-NI"/>
        </w:rPr>
        <w:t xml:space="preserve"> que usa la técnica PWM para hacer el movimiento por </w:t>
      </w:r>
      <w:r>
        <w:rPr>
          <w:lang w:val="es-NI"/>
        </w:rPr>
        <w:t>ángulo</w:t>
      </w:r>
      <w:r w:rsidR="00FE2655">
        <w:rPr>
          <w:lang w:val="es-NI"/>
        </w:rPr>
        <w:t xml:space="preserve"> de los motores.</w:t>
      </w:r>
      <w:r>
        <w:rPr>
          <w:lang w:val="es-NI"/>
        </w:rPr>
        <w:t xml:space="preserve"> </w:t>
      </w:r>
    </w:p>
    <w:p w14:paraId="0C474692" w14:textId="77777777" w:rsidR="00196494" w:rsidRDefault="00196494" w:rsidP="007F1C9C">
      <w:pPr>
        <w:widowControl/>
        <w:suppressAutoHyphens w:val="0"/>
        <w:jc w:val="both"/>
        <w:rPr>
          <w:lang w:val="es-NI"/>
        </w:rPr>
      </w:pPr>
    </w:p>
    <w:p w14:paraId="256B122D" w14:textId="77777777" w:rsidR="007F1C9C" w:rsidRDefault="00765C43" w:rsidP="007F1C9C">
      <w:pPr>
        <w:widowControl/>
        <w:suppressAutoHyphens w:val="0"/>
        <w:jc w:val="both"/>
        <w:rPr>
          <w:lang w:val="es-NI"/>
        </w:rPr>
      </w:pPr>
      <w:r w:rsidRPr="0062790E">
        <w:rPr>
          <w:noProof/>
          <w:lang w:val="es-MX" w:eastAsia="es-MX"/>
        </w:rPr>
        <mc:AlternateContent>
          <mc:Choice Requires="wps">
            <w:drawing>
              <wp:anchor distT="45720" distB="45720" distL="114300" distR="114300" simplePos="0" relativeHeight="251728384" behindDoc="1" locked="0" layoutInCell="1" allowOverlap="1" wp14:anchorId="6DC618E3" wp14:editId="63B5C009">
                <wp:simplePos x="0" y="0"/>
                <wp:positionH relativeFrom="margin">
                  <wp:align>center</wp:align>
                </wp:positionH>
                <wp:positionV relativeFrom="paragraph">
                  <wp:posOffset>67842</wp:posOffset>
                </wp:positionV>
                <wp:extent cx="5181600" cy="4837814"/>
                <wp:effectExtent l="0" t="0" r="19050" b="2032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4837814"/>
                        </a:xfrm>
                        <a:prstGeom prst="rect">
                          <a:avLst/>
                        </a:prstGeom>
                        <a:solidFill>
                          <a:schemeClr val="bg2"/>
                        </a:solidFill>
                        <a:ln w="9525">
                          <a:solidFill>
                            <a:srgbClr val="000000"/>
                          </a:solidFill>
                          <a:miter lim="800000"/>
                          <a:headEnd/>
                          <a:tailEnd/>
                        </a:ln>
                      </wps:spPr>
                      <wps:txbx>
                        <w:txbxContent>
                          <w:p w14:paraId="3A420E85"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#include &lt;Servo.h&gt;</w:t>
                            </w:r>
                          </w:p>
                          <w:p w14:paraId="1333C894"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Servo myServo;</w:t>
                            </w:r>
                          </w:p>
                          <w:p w14:paraId="44A29B73"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angulo = 0;</w:t>
                            </w:r>
                          </w:p>
                          <w:p w14:paraId="2D3261C5"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00DD97FD"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setup()</w:t>
                            </w:r>
                          </w:p>
                          <w:p w14:paraId="501C7B15"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myServo.attach(9);</w:t>
                            </w:r>
                          </w:p>
                          <w:p w14:paraId="6FAABAFB"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pinMode(0, OUTPUT);}</w:t>
                            </w:r>
                          </w:p>
                          <w:p w14:paraId="03D41923"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7AD50131"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loop()</w:t>
                            </w:r>
                          </w:p>
                          <w:p w14:paraId="589BBED1"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69F4483E"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digitalWrite(0, HIGH);</w:t>
                            </w:r>
                          </w:p>
                          <w:p w14:paraId="5B845713"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for (angulo = 0; angulo &lt; 180; angulo += 10)</w:t>
                            </w:r>
                          </w:p>
                          <w:p w14:paraId="7F0D6AF6"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40CD5142"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myServo.write(angulo);</w:t>
                            </w:r>
                          </w:p>
                          <w:p w14:paraId="1FB32E6A"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delay(500);</w:t>
                            </w:r>
                          </w:p>
                          <w:p w14:paraId="38085F64"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344052B9"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digitalWrite(0, LOW);</w:t>
                            </w:r>
                          </w:p>
                          <w:p w14:paraId="22B2636B"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for (angulo = 180; angulo &gt; 1; angulo -= 10)</w:t>
                            </w:r>
                          </w:p>
                          <w:p w14:paraId="309CBC0A"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07E6A001"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myServo.write(angulo);</w:t>
                            </w:r>
                          </w:p>
                          <w:p w14:paraId="35950E12"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delay(500);</w:t>
                            </w:r>
                          </w:p>
                          <w:p w14:paraId="32499BDC"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4CED2029"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618E3" id="_x0000_s1040" type="#_x0000_t202" style="position:absolute;left:0;text-align:left;margin-left:0;margin-top:5.35pt;width:408pt;height:380.95pt;z-index:-251588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" fillcolor="#eeece1 [3214]">
                <v:textbox>
                  <w:txbxContent>
                    <w:p w14:paraId="3A420E85"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#include &lt;Servo.h&gt;</w:t>
                      </w:r>
                    </w:p>
                    <w:p w14:paraId="1333C894"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Servo myServo;</w:t>
                      </w:r>
                    </w:p>
                    <w:p w14:paraId="44A29B73"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int angulo = 0;</w:t>
                      </w:r>
                    </w:p>
                    <w:p w14:paraId="2D3261C5"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00DD97FD"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setup()</w:t>
                      </w:r>
                    </w:p>
                    <w:p w14:paraId="501C7B15"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myServo.attach(9);</w:t>
                      </w:r>
                    </w:p>
                    <w:p w14:paraId="6FAABAFB"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pinMode(0, OUTPUT);}</w:t>
                      </w:r>
                    </w:p>
                    <w:p w14:paraId="03D41923"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p>
                    <w:p w14:paraId="7AD50131"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void loop()</w:t>
                      </w:r>
                    </w:p>
                    <w:p w14:paraId="589BBED1"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p w14:paraId="69F4483E" w14:textId="77777777" w:rsidR="007B6BDA" w:rsidRPr="00196494" w:rsidRDefault="007B6BDA" w:rsidP="00765C43">
                      <w:pPr>
                        <w:shd w:val="clear" w:color="auto" w:fill="EEECE1" w:themeFill="background2"/>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digitalWrite(0, HIGH);</w:t>
                      </w:r>
                    </w:p>
                    <w:p w14:paraId="5B845713"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n-US"/>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for (angulo = 0; angulo &lt; 180; angulo += 10)</w:t>
                      </w:r>
                    </w:p>
                    <w:p w14:paraId="7F0D6AF6"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40CD5142"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myServo.write(angulo);</w:t>
                      </w:r>
                    </w:p>
                    <w:p w14:paraId="1FB32E6A"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delay(500);</w:t>
                      </w:r>
                    </w:p>
                    <w:p w14:paraId="38085F64"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344052B9"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digitalWrite(0, LOW);</w:t>
                      </w:r>
                    </w:p>
                    <w:p w14:paraId="22B2636B"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for (angulo = 180; angulo &gt; 1; angulo -= 10)</w:t>
                      </w:r>
                    </w:p>
                    <w:p w14:paraId="309CBC0A"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07E6A001"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myServo.write(angulo);</w:t>
                      </w:r>
                    </w:p>
                    <w:p w14:paraId="35950E12"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delay(500);</w:t>
                      </w:r>
                    </w:p>
                    <w:p w14:paraId="32499BDC"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 xml:space="preserve">  }</w:t>
                      </w:r>
                    </w:p>
                    <w:p w14:paraId="4CED2029" w14:textId="77777777" w:rsidR="007B6BDA" w:rsidRPr="00196494" w:rsidRDefault="007B6BDA" w:rsidP="00765C43">
                      <w:pPr>
                        <w:shd w:val="clear" w:color="auto" w:fill="EEECE1" w:themeFill="background2"/>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pPr>
                      <w:r w:rsidRPr="00196494">
                        <w:rPr>
                          <w:sz w:val="26"/>
                          <w:szCs w:val="26"/>
                          <w:lang w:val="es-MX"/>
                          <w14:textOutline w14:w="9525" w14:cap="rnd" w14:cmpd="sng" w14:algn="ctr">
                            <w14:noFill/>
                            <w14:prstDash w14:val="solid"/>
                            <w14:bevel/>
                          </w14:textOutline>
                          <w14:props3d w14:extrusionH="0" w14:contourW="12700" w14:prstMaterial="none">
                            <w14:contourClr>
                              <w14:schemeClr w14:val="tx1">
                                <w14:lumMod w14:val="50000"/>
                                <w14:lumOff w14:val="50000"/>
                              </w14:schemeClr>
                            </w14:contourClr>
                          </w14:props3d>
                        </w:rPr>
                        <w:t>}</w:t>
                      </w:r>
                    </w:p>
                  </w:txbxContent>
                </v:textbox>
                <w10:wrap anchorx="margin"/>
              </v:shape>
            </w:pict>
          </mc:Fallback>
        </mc:AlternateContent>
      </w:r>
    </w:p>
    <w:p w14:paraId="17A51899" w14:textId="77777777" w:rsidR="007F1C9C" w:rsidRDefault="007F1C9C" w:rsidP="007F1C9C">
      <w:pPr>
        <w:widowControl/>
        <w:suppressAutoHyphens w:val="0"/>
        <w:rPr>
          <w:lang w:val="es-NI"/>
        </w:rPr>
      </w:pPr>
    </w:p>
    <w:p w14:paraId="33AD6DAA" w14:textId="77777777" w:rsidR="007F1C9C" w:rsidRPr="008B3D99" w:rsidRDefault="007F1C9C" w:rsidP="007F1C9C">
      <w:pPr>
        <w:widowControl/>
        <w:suppressAutoHyphens w:val="0"/>
        <w:rPr>
          <w:lang w:val="es-NI"/>
        </w:rPr>
      </w:pPr>
    </w:p>
    <w:p w14:paraId="1F54E28F" w14:textId="77777777" w:rsidR="007F1C9C" w:rsidRDefault="007F1C9C" w:rsidP="007F1C9C">
      <w:pPr>
        <w:widowControl/>
        <w:suppressAutoHyphens w:val="0"/>
        <w:rPr>
          <w:b/>
          <w:lang w:val="es-NI"/>
        </w:rPr>
      </w:pPr>
    </w:p>
    <w:p w14:paraId="16844C96" w14:textId="77777777" w:rsidR="007F1C9C" w:rsidRDefault="007F1C9C" w:rsidP="007F1C9C">
      <w:pPr>
        <w:widowControl/>
        <w:suppressAutoHyphens w:val="0"/>
        <w:rPr>
          <w:b/>
          <w:lang w:val="es-NI"/>
        </w:rPr>
      </w:pPr>
    </w:p>
    <w:p w14:paraId="6C7AD8A7" w14:textId="77777777" w:rsidR="007F1C9C" w:rsidRDefault="007F1C9C" w:rsidP="007F1C9C">
      <w:pPr>
        <w:widowControl/>
        <w:suppressAutoHyphens w:val="0"/>
        <w:rPr>
          <w:b/>
          <w:lang w:val="es-NI"/>
        </w:rPr>
      </w:pPr>
    </w:p>
    <w:p w14:paraId="3FD6676B" w14:textId="77777777" w:rsidR="007F1C9C" w:rsidRDefault="007F1C9C" w:rsidP="007F1C9C">
      <w:pPr>
        <w:widowControl/>
        <w:suppressAutoHyphens w:val="0"/>
        <w:rPr>
          <w:b/>
          <w:lang w:val="es-NI"/>
        </w:rPr>
      </w:pPr>
    </w:p>
    <w:p w14:paraId="1F4A4B51" w14:textId="77777777" w:rsidR="007F1C9C" w:rsidRPr="0054498A" w:rsidRDefault="007F1C9C" w:rsidP="007F1C9C">
      <w:pPr>
        <w:widowControl/>
        <w:suppressAutoHyphens w:val="0"/>
        <w:rPr>
          <w:b/>
          <w:lang w:val="es-NI"/>
        </w:rPr>
      </w:pPr>
    </w:p>
    <w:p w14:paraId="003814EF" w14:textId="77777777" w:rsidR="007F1C9C" w:rsidRDefault="007F1C9C" w:rsidP="007F1C9C">
      <w:pPr>
        <w:widowControl/>
        <w:suppressAutoHyphens w:val="0"/>
        <w:rPr>
          <w:b/>
          <w:sz w:val="28"/>
          <w:lang w:val="es-NI"/>
        </w:rPr>
      </w:pPr>
    </w:p>
    <w:p w14:paraId="0287B246" w14:textId="77777777" w:rsidR="007F1C9C" w:rsidRDefault="007F1C9C" w:rsidP="007F1C9C">
      <w:pPr>
        <w:widowControl/>
        <w:suppressAutoHyphens w:val="0"/>
        <w:rPr>
          <w:b/>
          <w:sz w:val="28"/>
          <w:lang w:val="es-NI"/>
        </w:rPr>
      </w:pPr>
    </w:p>
    <w:p w14:paraId="2ACEE9AB" w14:textId="77777777" w:rsidR="007F1C9C" w:rsidRDefault="007F1C9C" w:rsidP="007F1C9C">
      <w:pPr>
        <w:widowControl/>
        <w:suppressAutoHyphens w:val="0"/>
        <w:rPr>
          <w:b/>
          <w:sz w:val="28"/>
          <w:lang w:val="es-NI"/>
        </w:rPr>
      </w:pPr>
    </w:p>
    <w:p w14:paraId="5EE71CD9" w14:textId="77777777" w:rsidR="007F1C9C" w:rsidRDefault="007F1C9C" w:rsidP="007F1C9C">
      <w:pPr>
        <w:widowControl/>
        <w:suppressAutoHyphens w:val="0"/>
        <w:rPr>
          <w:b/>
          <w:sz w:val="28"/>
          <w:lang w:val="es-NI"/>
        </w:rPr>
      </w:pPr>
    </w:p>
    <w:p w14:paraId="634AA5AE" w14:textId="77777777" w:rsidR="007F1C9C" w:rsidRDefault="007F1C9C" w:rsidP="007F1C9C">
      <w:pPr>
        <w:widowControl/>
        <w:suppressAutoHyphens w:val="0"/>
        <w:rPr>
          <w:b/>
          <w:sz w:val="28"/>
          <w:lang w:val="es-NI"/>
        </w:rPr>
      </w:pPr>
    </w:p>
    <w:p w14:paraId="41C2FB7F" w14:textId="77777777" w:rsidR="007F1C9C" w:rsidRDefault="007F1C9C" w:rsidP="007F1C9C">
      <w:pPr>
        <w:widowControl/>
        <w:suppressAutoHyphens w:val="0"/>
        <w:rPr>
          <w:b/>
          <w:sz w:val="28"/>
          <w:lang w:val="es-NI"/>
        </w:rPr>
      </w:pPr>
    </w:p>
    <w:p w14:paraId="70371791" w14:textId="77777777" w:rsidR="007F1C9C" w:rsidRDefault="007F1C9C" w:rsidP="007F1C9C">
      <w:pPr>
        <w:widowControl/>
        <w:suppressAutoHyphens w:val="0"/>
        <w:rPr>
          <w:b/>
          <w:sz w:val="28"/>
          <w:lang w:val="es-NI"/>
        </w:rPr>
      </w:pPr>
    </w:p>
    <w:p w14:paraId="0C900D1D" w14:textId="77777777" w:rsidR="007F1C9C" w:rsidRDefault="007F1C9C" w:rsidP="007F1C9C">
      <w:pPr>
        <w:widowControl/>
        <w:suppressAutoHyphens w:val="0"/>
        <w:rPr>
          <w:b/>
          <w:sz w:val="28"/>
          <w:lang w:val="es-NI"/>
        </w:rPr>
      </w:pPr>
    </w:p>
    <w:p w14:paraId="0D53D9B2" w14:textId="77777777" w:rsidR="007F1C9C" w:rsidRDefault="007F1C9C" w:rsidP="007F1C9C">
      <w:pPr>
        <w:widowControl/>
        <w:suppressAutoHyphens w:val="0"/>
        <w:rPr>
          <w:b/>
          <w:lang w:val="es-NI"/>
        </w:rPr>
      </w:pPr>
      <w:r>
        <w:rPr>
          <w:b/>
          <w:lang w:val="es-NI"/>
        </w:rPr>
        <w:br w:type="page"/>
      </w:r>
    </w:p>
    <w:p w14:paraId="64D33211" w14:textId="77777777" w:rsidR="007F1C9C" w:rsidRDefault="007F1C9C" w:rsidP="007F1C9C">
      <w:pPr>
        <w:pStyle w:val="Ttulo4"/>
        <w:spacing w:before="0" w:after="0"/>
      </w:pPr>
      <w:r w:rsidRPr="009D6AA7">
        <w:lastRenderedPageBreak/>
        <w:t>Simulación</w:t>
      </w:r>
      <w:r>
        <w:t xml:space="preserve"> en Proteus</w:t>
      </w:r>
    </w:p>
    <w:p w14:paraId="15349D0E" w14:textId="77777777" w:rsidR="007F1C9C" w:rsidRPr="002D636D" w:rsidRDefault="007F1C9C" w:rsidP="007F1C9C">
      <w:pPr>
        <w:rPr>
          <w:lang w:val="es-ES_tradnl"/>
        </w:rPr>
      </w:pPr>
    </w:p>
    <w:p w14:paraId="1E79E4A0" w14:textId="77777777" w:rsidR="007F1C9C" w:rsidRPr="002D636D" w:rsidRDefault="00196494" w:rsidP="007F1C9C">
      <w:pPr>
        <w:pStyle w:val="Prrafodelista"/>
        <w:widowControl/>
        <w:numPr>
          <w:ilvl w:val="0"/>
          <w:numId w:val="6"/>
        </w:numPr>
        <w:suppressAutoHyphens w:val="0"/>
        <w:spacing w:after="240"/>
        <w:jc w:val="both"/>
        <w:rPr>
          <w:lang w:val="es-NI"/>
        </w:rPr>
      </w:pPr>
      <w:r>
        <w:rPr>
          <w:lang w:val="es-ES_tradnl"/>
        </w:rPr>
        <w:t>L</w:t>
      </w:r>
      <w:r w:rsidR="007F1C9C" w:rsidRPr="00402BD6">
        <w:rPr>
          <w:lang w:val="es-NI"/>
        </w:rPr>
        <w:t>a simulación de esta práctica se hará uso de varios component</w:t>
      </w:r>
      <w:r>
        <w:rPr>
          <w:lang w:val="es-NI"/>
        </w:rPr>
        <w:t>es electrónicos que se detallará</w:t>
      </w:r>
      <w:r w:rsidR="007F1C9C" w:rsidRPr="00402BD6">
        <w:rPr>
          <w:lang w:val="es-NI"/>
        </w:rPr>
        <w:t>n en la siguiente tabla para su respectiva búsqueda en el Proteus.</w:t>
      </w:r>
    </w:p>
    <w:tbl>
      <w:tblPr>
        <w:tblStyle w:val="Tabladelista3-nfasis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268"/>
        <w:gridCol w:w="2126"/>
        <w:gridCol w:w="1141"/>
      </w:tblGrid>
      <w:tr w:rsidR="007F1C9C" w:rsidRPr="002D636D" w14:paraId="1D29D376" w14:textId="77777777" w:rsidTr="00765C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2" w:type="dxa"/>
          </w:tcPr>
          <w:p w14:paraId="45448CFD" w14:textId="77777777" w:rsidR="007F1C9C" w:rsidRPr="002D636D" w:rsidRDefault="007F1C9C" w:rsidP="00DC058C">
            <w:pPr>
              <w:widowControl/>
              <w:suppressAutoHyphens w:val="0"/>
              <w:rPr>
                <w:sz w:val="20"/>
                <w:lang w:val="es-NI"/>
              </w:rPr>
            </w:pPr>
            <w:r w:rsidRPr="002D636D">
              <w:rPr>
                <w:sz w:val="20"/>
                <w:lang w:val="es-NI"/>
              </w:rPr>
              <w:t>Nombre de Componente</w:t>
            </w:r>
          </w:p>
        </w:tc>
        <w:tc>
          <w:tcPr>
            <w:tcW w:w="2268" w:type="dxa"/>
          </w:tcPr>
          <w:p w14:paraId="71E1AEF5" w14:textId="77777777" w:rsidR="007F1C9C" w:rsidRPr="002D636D" w:rsidRDefault="007F1C9C" w:rsidP="00DC058C">
            <w:pPr>
              <w:widowControl/>
              <w:suppressAutoHyphens w:val="0"/>
              <w:cnfStyle w:val="100000000000" w:firstRow="1" w:lastRow="0" w:firstColumn="0" w:lastColumn="0" w:oddVBand="0" w:evenVBand="0" w:oddHBand="0" w:evenHBand="0" w:firstRowFirstColumn="0" w:firstRowLastColumn="0" w:lastRowFirstColumn="0" w:lastRowLastColumn="0"/>
              <w:rPr>
                <w:sz w:val="20"/>
                <w:lang w:val="es-NI"/>
              </w:rPr>
            </w:pPr>
            <w:r w:rsidRPr="002D636D">
              <w:rPr>
                <w:sz w:val="20"/>
                <w:lang w:val="es-NI"/>
              </w:rPr>
              <w:t>Código o Nombre del en Proteus</w:t>
            </w:r>
          </w:p>
        </w:tc>
        <w:tc>
          <w:tcPr>
            <w:tcW w:w="2126" w:type="dxa"/>
          </w:tcPr>
          <w:p w14:paraId="7A01E02A" w14:textId="77777777" w:rsidR="007F1C9C" w:rsidRPr="002D636D" w:rsidRDefault="007F1C9C" w:rsidP="00DC058C">
            <w:pPr>
              <w:widowControl/>
              <w:suppressAutoHyphens w:val="0"/>
              <w:cnfStyle w:val="100000000000" w:firstRow="1" w:lastRow="0" w:firstColumn="0" w:lastColumn="0" w:oddVBand="0" w:evenVBand="0" w:oddHBand="0" w:evenHBand="0" w:firstRowFirstColumn="0" w:firstRowLastColumn="0" w:lastRowFirstColumn="0" w:lastRowLastColumn="0"/>
              <w:rPr>
                <w:sz w:val="20"/>
                <w:lang w:val="es-NI"/>
              </w:rPr>
            </w:pPr>
            <w:r w:rsidRPr="002D636D">
              <w:rPr>
                <w:sz w:val="20"/>
                <w:lang w:val="es-NI"/>
              </w:rPr>
              <w:t>Características</w:t>
            </w:r>
          </w:p>
        </w:tc>
        <w:tc>
          <w:tcPr>
            <w:tcW w:w="1141" w:type="dxa"/>
          </w:tcPr>
          <w:p w14:paraId="3501B281" w14:textId="77777777" w:rsidR="007F1C9C" w:rsidRPr="002D636D" w:rsidRDefault="007F1C9C" w:rsidP="00DC058C">
            <w:pPr>
              <w:widowControl/>
              <w:suppressAutoHyphens w:val="0"/>
              <w:cnfStyle w:val="100000000000" w:firstRow="1" w:lastRow="0" w:firstColumn="0" w:lastColumn="0" w:oddVBand="0" w:evenVBand="0" w:oddHBand="0" w:evenHBand="0" w:firstRowFirstColumn="0" w:firstRowLastColumn="0" w:lastRowFirstColumn="0" w:lastRowLastColumn="0"/>
              <w:rPr>
                <w:sz w:val="20"/>
                <w:lang w:val="es-NI"/>
              </w:rPr>
            </w:pPr>
            <w:r w:rsidRPr="002D636D">
              <w:rPr>
                <w:sz w:val="20"/>
                <w:lang w:val="es-NI"/>
              </w:rPr>
              <w:t>Cantidades</w:t>
            </w:r>
          </w:p>
        </w:tc>
      </w:tr>
      <w:tr w:rsidR="007F1C9C" w:rsidRPr="002D636D" w14:paraId="4A9F7832" w14:textId="77777777" w:rsidTr="00765C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68A20C1D" w14:textId="77777777" w:rsidR="007F1C9C" w:rsidRPr="002D636D" w:rsidRDefault="007F1C9C" w:rsidP="00DC058C">
            <w:pPr>
              <w:widowControl/>
              <w:suppressAutoHyphens w:val="0"/>
              <w:rPr>
                <w:sz w:val="20"/>
                <w:lang w:val="es-NI"/>
              </w:rPr>
            </w:pPr>
            <w:r w:rsidRPr="002D636D">
              <w:rPr>
                <w:sz w:val="20"/>
                <w:lang w:val="es-NI"/>
              </w:rPr>
              <w:t>Arduino</w:t>
            </w:r>
          </w:p>
        </w:tc>
        <w:tc>
          <w:tcPr>
            <w:tcW w:w="2268" w:type="dxa"/>
            <w:tcBorders>
              <w:top w:val="none" w:sz="0" w:space="0" w:color="auto"/>
              <w:bottom w:val="none" w:sz="0" w:space="0" w:color="auto"/>
            </w:tcBorders>
          </w:tcPr>
          <w:p w14:paraId="2BB7A1DB" w14:textId="77777777" w:rsidR="007F1C9C" w:rsidRPr="002D636D" w:rsidRDefault="007F1C9C"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Arduino MEGA 2560</w:t>
            </w:r>
          </w:p>
        </w:tc>
        <w:tc>
          <w:tcPr>
            <w:tcW w:w="2126" w:type="dxa"/>
            <w:tcBorders>
              <w:top w:val="none" w:sz="0" w:space="0" w:color="auto"/>
              <w:bottom w:val="none" w:sz="0" w:space="0" w:color="auto"/>
            </w:tcBorders>
          </w:tcPr>
          <w:p w14:paraId="3EC928EC" w14:textId="77777777" w:rsidR="007F1C9C" w:rsidRPr="002D636D" w:rsidRDefault="007F1C9C"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Librería de Arduino</w:t>
            </w:r>
          </w:p>
        </w:tc>
        <w:tc>
          <w:tcPr>
            <w:tcW w:w="1141" w:type="dxa"/>
            <w:tcBorders>
              <w:top w:val="none" w:sz="0" w:space="0" w:color="auto"/>
              <w:bottom w:val="none" w:sz="0" w:space="0" w:color="auto"/>
            </w:tcBorders>
          </w:tcPr>
          <w:p w14:paraId="4633C1D2" w14:textId="77777777" w:rsidR="007F1C9C" w:rsidRPr="002D636D" w:rsidRDefault="007F1C9C"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1</w:t>
            </w:r>
          </w:p>
        </w:tc>
      </w:tr>
      <w:tr w:rsidR="007F1C9C" w:rsidRPr="002D636D" w14:paraId="2A55B23D" w14:textId="77777777" w:rsidTr="00765C43">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62D2E703" w14:textId="77777777" w:rsidR="007F1C9C" w:rsidRPr="002D636D" w:rsidRDefault="007F1C9C" w:rsidP="00DC058C">
            <w:pPr>
              <w:widowControl/>
              <w:suppressAutoHyphens w:val="0"/>
              <w:rPr>
                <w:sz w:val="20"/>
                <w:lang w:val="es-NI"/>
              </w:rPr>
            </w:pPr>
            <w:r w:rsidRPr="002D636D">
              <w:rPr>
                <w:sz w:val="20"/>
                <w:lang w:val="es-NI"/>
              </w:rPr>
              <w:t>DUAL FULL-BRIDGE DRIVER</w:t>
            </w:r>
          </w:p>
        </w:tc>
        <w:tc>
          <w:tcPr>
            <w:tcW w:w="2268" w:type="dxa"/>
          </w:tcPr>
          <w:p w14:paraId="4FF5378E" w14:textId="77777777" w:rsidR="007F1C9C" w:rsidRPr="002D636D" w:rsidRDefault="007F1C9C"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L298</w:t>
            </w:r>
          </w:p>
        </w:tc>
        <w:tc>
          <w:tcPr>
            <w:tcW w:w="2126" w:type="dxa"/>
          </w:tcPr>
          <w:p w14:paraId="0D6117C8" w14:textId="77777777" w:rsidR="007F1C9C" w:rsidRPr="002D636D" w:rsidRDefault="007F1C9C"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Driver para Motores</w:t>
            </w:r>
          </w:p>
        </w:tc>
        <w:tc>
          <w:tcPr>
            <w:tcW w:w="1141" w:type="dxa"/>
          </w:tcPr>
          <w:p w14:paraId="60DA1B49" w14:textId="77777777" w:rsidR="007F1C9C" w:rsidRPr="002D636D" w:rsidRDefault="007F1C9C"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1</w:t>
            </w:r>
          </w:p>
        </w:tc>
      </w:tr>
      <w:tr w:rsidR="007F1C9C" w:rsidRPr="002D636D" w14:paraId="6861527D" w14:textId="77777777" w:rsidTr="00765C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34A38529" w14:textId="77777777" w:rsidR="007F1C9C" w:rsidRPr="002D636D" w:rsidRDefault="00196494" w:rsidP="00DC058C">
            <w:pPr>
              <w:widowControl/>
              <w:suppressAutoHyphens w:val="0"/>
              <w:rPr>
                <w:sz w:val="20"/>
                <w:lang w:val="es-NI"/>
              </w:rPr>
            </w:pPr>
            <w:r>
              <w:rPr>
                <w:sz w:val="20"/>
                <w:lang w:val="es-NI"/>
              </w:rPr>
              <w:t>Servo Motor</w:t>
            </w:r>
          </w:p>
        </w:tc>
        <w:tc>
          <w:tcPr>
            <w:tcW w:w="2268" w:type="dxa"/>
          </w:tcPr>
          <w:p w14:paraId="003835D0" w14:textId="77777777" w:rsidR="007F1C9C" w:rsidRPr="002D636D" w:rsidRDefault="007F1C9C"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MOTOR</w:t>
            </w:r>
            <w:r w:rsidR="00196494">
              <w:rPr>
                <w:sz w:val="20"/>
                <w:lang w:val="es-NI"/>
              </w:rPr>
              <w:t>-PWMSERVO</w:t>
            </w:r>
          </w:p>
        </w:tc>
        <w:tc>
          <w:tcPr>
            <w:tcW w:w="2126" w:type="dxa"/>
          </w:tcPr>
          <w:p w14:paraId="07751DB8" w14:textId="77777777" w:rsidR="007F1C9C" w:rsidRPr="002D636D" w:rsidRDefault="007F1C9C"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sidRPr="002D636D">
              <w:rPr>
                <w:sz w:val="20"/>
                <w:lang w:val="es-NI"/>
              </w:rPr>
              <w:t>Animado</w:t>
            </w:r>
          </w:p>
        </w:tc>
        <w:tc>
          <w:tcPr>
            <w:tcW w:w="1141" w:type="dxa"/>
          </w:tcPr>
          <w:p w14:paraId="3301D551" w14:textId="77777777" w:rsidR="007F1C9C" w:rsidRPr="002D636D" w:rsidRDefault="00196494" w:rsidP="00DC058C">
            <w:pPr>
              <w:widowControl/>
              <w:suppressAutoHyphens w:val="0"/>
              <w:cnfStyle w:val="000000100000" w:firstRow="0" w:lastRow="0" w:firstColumn="0" w:lastColumn="0" w:oddVBand="0" w:evenVBand="0" w:oddHBand="1" w:evenHBand="0" w:firstRowFirstColumn="0" w:firstRowLastColumn="0" w:lastRowFirstColumn="0" w:lastRowLastColumn="0"/>
              <w:rPr>
                <w:sz w:val="20"/>
                <w:lang w:val="es-NI"/>
              </w:rPr>
            </w:pPr>
            <w:r>
              <w:rPr>
                <w:sz w:val="20"/>
                <w:lang w:val="es-NI"/>
              </w:rPr>
              <w:t>1</w:t>
            </w:r>
          </w:p>
        </w:tc>
      </w:tr>
      <w:tr w:rsidR="007F1C9C" w:rsidRPr="002D636D" w14:paraId="42E91FE2" w14:textId="77777777" w:rsidTr="00765C43">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78A680B4" w14:textId="77777777" w:rsidR="007F1C9C" w:rsidRPr="002D636D" w:rsidRDefault="007F1C9C" w:rsidP="00DC058C">
            <w:pPr>
              <w:widowControl/>
              <w:suppressAutoHyphens w:val="0"/>
              <w:rPr>
                <w:sz w:val="20"/>
                <w:lang w:val="es-NI"/>
              </w:rPr>
            </w:pPr>
            <w:r w:rsidRPr="002D636D">
              <w:rPr>
                <w:sz w:val="20"/>
                <w:lang w:val="es-NI"/>
              </w:rPr>
              <w:t>Osciloscopio</w:t>
            </w:r>
          </w:p>
        </w:tc>
        <w:tc>
          <w:tcPr>
            <w:tcW w:w="2268" w:type="dxa"/>
          </w:tcPr>
          <w:p w14:paraId="26A46224" w14:textId="77777777" w:rsidR="007F1C9C" w:rsidRPr="002D636D" w:rsidRDefault="007F1C9C"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Osciloscopio</w:t>
            </w:r>
          </w:p>
        </w:tc>
        <w:tc>
          <w:tcPr>
            <w:tcW w:w="2126" w:type="dxa"/>
          </w:tcPr>
          <w:p w14:paraId="0B55D686" w14:textId="77777777" w:rsidR="007F1C9C" w:rsidRPr="002D636D" w:rsidRDefault="007F1C9C"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4 Canales</w:t>
            </w:r>
          </w:p>
        </w:tc>
        <w:tc>
          <w:tcPr>
            <w:tcW w:w="1141" w:type="dxa"/>
          </w:tcPr>
          <w:p w14:paraId="7713852E" w14:textId="77777777" w:rsidR="007F1C9C" w:rsidRPr="002D636D" w:rsidRDefault="007F1C9C" w:rsidP="00DC058C">
            <w:pPr>
              <w:widowControl/>
              <w:suppressAutoHyphens w:val="0"/>
              <w:cnfStyle w:val="000000000000" w:firstRow="0" w:lastRow="0" w:firstColumn="0" w:lastColumn="0" w:oddVBand="0" w:evenVBand="0" w:oddHBand="0" w:evenHBand="0" w:firstRowFirstColumn="0" w:firstRowLastColumn="0" w:lastRowFirstColumn="0" w:lastRowLastColumn="0"/>
              <w:rPr>
                <w:sz w:val="20"/>
                <w:lang w:val="es-NI"/>
              </w:rPr>
            </w:pPr>
            <w:r w:rsidRPr="002D636D">
              <w:rPr>
                <w:sz w:val="20"/>
                <w:lang w:val="es-NI"/>
              </w:rPr>
              <w:t>1</w:t>
            </w:r>
          </w:p>
        </w:tc>
      </w:tr>
    </w:tbl>
    <w:p w14:paraId="047909C8" w14:textId="77777777" w:rsidR="007F1C9C" w:rsidRDefault="007F1C9C" w:rsidP="007F1C9C">
      <w:pPr>
        <w:widowControl/>
        <w:suppressAutoHyphens w:val="0"/>
        <w:rPr>
          <w:lang w:val="es-NI"/>
        </w:rPr>
      </w:pPr>
    </w:p>
    <w:p w14:paraId="3278E79E" w14:textId="77777777" w:rsidR="007F1C9C" w:rsidRPr="00442E09" w:rsidRDefault="007F1C9C" w:rsidP="007F1C9C">
      <w:pPr>
        <w:pStyle w:val="Prrafodelista"/>
        <w:numPr>
          <w:ilvl w:val="0"/>
          <w:numId w:val="6"/>
        </w:numPr>
      </w:pPr>
      <w:r>
        <w:t xml:space="preserve">Monte los componentes del circuito según la </w:t>
      </w:r>
      <w:r>
        <w:rPr>
          <w:b/>
        </w:rPr>
        <w:t>Fig. 10.</w:t>
      </w:r>
    </w:p>
    <w:p w14:paraId="635A6772" w14:textId="77777777" w:rsidR="008833B3" w:rsidRPr="008833B3" w:rsidRDefault="00C30731" w:rsidP="008833B3">
      <w:r>
        <w:rPr>
          <w:noProof/>
          <w:lang w:val="es-MX" w:eastAsia="es-MX"/>
        </w:rPr>
        <mc:AlternateContent>
          <mc:Choice Requires="wps">
            <w:drawing>
              <wp:anchor distT="0" distB="0" distL="114300" distR="114300" simplePos="0" relativeHeight="251745792" behindDoc="0" locked="0" layoutInCell="1" allowOverlap="1" wp14:anchorId="4E9517F9" wp14:editId="48C58B37">
                <wp:simplePos x="0" y="0"/>
                <wp:positionH relativeFrom="column">
                  <wp:posOffset>764540</wp:posOffset>
                </wp:positionH>
                <wp:positionV relativeFrom="paragraph">
                  <wp:posOffset>4944110</wp:posOffset>
                </wp:positionV>
                <wp:extent cx="4582160"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1B7CEDDB" w14:textId="09E1C0E8" w:rsidR="00C30731" w:rsidRPr="00934F24" w:rsidRDefault="00C30731" w:rsidP="00C30731">
                            <w:pPr>
                              <w:pStyle w:val="Descripcin"/>
                              <w:jc w:val="center"/>
                              <w:rPr>
                                <w:sz w:val="24"/>
                                <w:szCs w:val="24"/>
                              </w:rPr>
                            </w:pPr>
                            <w:r>
                              <w:t xml:space="preserve">Fig. </w:t>
                            </w:r>
                            <w:r>
                              <w:fldChar w:fldCharType="begin"/>
                            </w:r>
                            <w:r>
                              <w:instrText xml:space="preserve"> SEQ Fig. \* ARABIC </w:instrText>
                            </w:r>
                            <w:r>
                              <w:fldChar w:fldCharType="separate"/>
                            </w:r>
                            <w:r w:rsidR="00B06C2D">
                              <w:rPr>
                                <w:noProof/>
                              </w:rPr>
                              <w:t>13</w:t>
                            </w:r>
                            <w:r>
                              <w:fldChar w:fldCharType="end"/>
                            </w:r>
                            <w:r w:rsidR="00934148">
                              <w:t xml:space="preserve"> Simulació</w:t>
                            </w:r>
                            <w:r>
                              <w:t>n de Servo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517F9" id="Cuadro de texto 52" o:spid="_x0000_s1041" type="#_x0000_t202" style="position:absolute;margin-left:60.2pt;margin-top:389.3pt;width:360.8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" stroked="f">
                <v:textbox style="mso-fit-shape-to-text:t" inset="0,0,0,0">
                  <w:txbxContent>
                    <w:p w14:paraId="1B7CEDDB" w14:textId="09E1C0E8" w:rsidR="00C30731" w:rsidRPr="00934F24" w:rsidRDefault="00C30731" w:rsidP="00C30731">
                      <w:pPr>
                        <w:pStyle w:val="Descripcin"/>
                        <w:jc w:val="center"/>
                        <w:rPr>
                          <w:sz w:val="24"/>
                          <w:szCs w:val="24"/>
                        </w:rPr>
                      </w:pPr>
                      <w:r>
                        <w:t xml:space="preserve">Fig. </w:t>
                      </w:r>
                      <w:r>
                        <w:fldChar w:fldCharType="begin"/>
                      </w:r>
                      <w:r>
                        <w:instrText xml:space="preserve"> SEQ Fig. \* ARABIC </w:instrText>
                      </w:r>
                      <w:r>
                        <w:fldChar w:fldCharType="separate"/>
                      </w:r>
                      <w:r w:rsidR="00B06C2D">
                        <w:rPr>
                          <w:noProof/>
                        </w:rPr>
                        <w:t>13</w:t>
                      </w:r>
                      <w:r>
                        <w:fldChar w:fldCharType="end"/>
                      </w:r>
                      <w:r w:rsidR="00934148">
                        <w:t xml:space="preserve"> Simulació</w:t>
                      </w:r>
                      <w:r>
                        <w:t>n de Servo Motor.</w:t>
                      </w:r>
                    </w:p>
                  </w:txbxContent>
                </v:textbox>
                <w10:wrap type="square"/>
              </v:shape>
            </w:pict>
          </mc:Fallback>
        </mc:AlternateContent>
      </w:r>
      <w:r w:rsidR="008833B3" w:rsidRPr="008833B3">
        <w:rPr>
          <w:noProof/>
          <w:lang w:val="es-MX" w:eastAsia="es-MX"/>
        </w:rPr>
        <w:drawing>
          <wp:anchor distT="0" distB="0" distL="114300" distR="114300" simplePos="0" relativeHeight="251734528" behindDoc="0" locked="0" layoutInCell="1" allowOverlap="1" wp14:anchorId="5D7A9C10" wp14:editId="43C1FEE8">
            <wp:simplePos x="0" y="0"/>
            <wp:positionH relativeFrom="margin">
              <wp:align>center</wp:align>
            </wp:positionH>
            <wp:positionV relativeFrom="paragraph">
              <wp:posOffset>65627</wp:posOffset>
            </wp:positionV>
            <wp:extent cx="4582160" cy="4821555"/>
            <wp:effectExtent l="0" t="0" r="889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vo.BMP"/>
                    <pic:cNvPicPr/>
                  </pic:nvPicPr>
                  <pic:blipFill rotWithShape="1">
                    <a:blip r:embed="rId22" cstate="print">
                      <a:extLst>
                        <a:ext uri="{28A0092B-C50C-407E-A947-70E740481C1C}">
                          <a14:useLocalDpi xmlns:a14="http://schemas.microsoft.com/office/drawing/2010/main" val="0"/>
                        </a:ext>
                      </a:extLst>
                    </a:blip>
                    <a:srcRect l="26419" t="14027" r="30142" b="17644"/>
                    <a:stretch/>
                  </pic:blipFill>
                  <pic:spPr bwMode="auto">
                    <a:xfrm>
                      <a:off x="0" y="0"/>
                      <a:ext cx="4582160" cy="482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F7275" w14:textId="77777777" w:rsidR="00442E09" w:rsidRPr="008833B3" w:rsidRDefault="00442E09" w:rsidP="008833B3"/>
    <w:p w14:paraId="0316B784" w14:textId="77777777" w:rsidR="008833B3" w:rsidRPr="008833B3" w:rsidRDefault="008833B3" w:rsidP="008833B3"/>
    <w:p w14:paraId="198B0199" w14:textId="77777777" w:rsidR="008833B3" w:rsidRPr="008833B3" w:rsidRDefault="008833B3" w:rsidP="008833B3"/>
    <w:p w14:paraId="04C8F85F" w14:textId="77777777" w:rsidR="008833B3" w:rsidRPr="008833B3" w:rsidRDefault="008833B3" w:rsidP="008833B3"/>
    <w:p w14:paraId="2CECF7F4" w14:textId="77777777" w:rsidR="008833B3" w:rsidRPr="008833B3" w:rsidRDefault="008833B3" w:rsidP="008833B3"/>
    <w:p w14:paraId="19F12243" w14:textId="77777777" w:rsidR="008833B3" w:rsidRPr="008833B3" w:rsidRDefault="008833B3" w:rsidP="008833B3"/>
    <w:p w14:paraId="52BC16EA" w14:textId="77777777" w:rsidR="008833B3" w:rsidRPr="008833B3" w:rsidRDefault="008833B3" w:rsidP="008833B3"/>
    <w:p w14:paraId="14C80027" w14:textId="77777777" w:rsidR="008833B3" w:rsidRPr="008833B3" w:rsidRDefault="008833B3" w:rsidP="008833B3"/>
    <w:p w14:paraId="57BA9648" w14:textId="77777777" w:rsidR="008833B3" w:rsidRPr="008833B3" w:rsidRDefault="008833B3" w:rsidP="008833B3"/>
    <w:p w14:paraId="2C243840" w14:textId="77777777" w:rsidR="008833B3" w:rsidRPr="008833B3" w:rsidRDefault="008833B3" w:rsidP="008833B3"/>
    <w:p w14:paraId="048EBEE7" w14:textId="77777777" w:rsidR="008833B3" w:rsidRPr="008833B3" w:rsidRDefault="008833B3" w:rsidP="008833B3"/>
    <w:p w14:paraId="733E5A9D" w14:textId="77777777" w:rsidR="008833B3" w:rsidRPr="008833B3" w:rsidRDefault="008833B3" w:rsidP="008833B3"/>
    <w:p w14:paraId="3A2729CE" w14:textId="77777777" w:rsidR="008833B3" w:rsidRPr="008833B3" w:rsidRDefault="008833B3" w:rsidP="008833B3"/>
    <w:p w14:paraId="0B7B858D" w14:textId="77777777" w:rsidR="008833B3" w:rsidRPr="008833B3" w:rsidRDefault="008833B3" w:rsidP="008833B3"/>
    <w:p w14:paraId="1CBF312A" w14:textId="77777777" w:rsidR="008833B3" w:rsidRPr="008833B3" w:rsidRDefault="008833B3" w:rsidP="008833B3"/>
    <w:p w14:paraId="6DCDE1E9" w14:textId="77777777" w:rsidR="008833B3" w:rsidRPr="008833B3" w:rsidRDefault="008833B3" w:rsidP="008833B3"/>
    <w:p w14:paraId="0E6096B1" w14:textId="77777777" w:rsidR="008833B3" w:rsidRPr="008833B3" w:rsidRDefault="008833B3" w:rsidP="008833B3"/>
    <w:p w14:paraId="2A81BF45" w14:textId="77777777" w:rsidR="008833B3" w:rsidRPr="008833B3" w:rsidRDefault="008833B3" w:rsidP="008833B3"/>
    <w:p w14:paraId="4E939208" w14:textId="77777777" w:rsidR="008833B3" w:rsidRPr="008833B3" w:rsidRDefault="008833B3" w:rsidP="008833B3"/>
    <w:p w14:paraId="0E562031" w14:textId="77777777" w:rsidR="008833B3" w:rsidRPr="008833B3" w:rsidRDefault="008833B3" w:rsidP="008833B3"/>
    <w:p w14:paraId="191D9EC4" w14:textId="77777777" w:rsidR="008833B3" w:rsidRPr="008833B3" w:rsidRDefault="008833B3" w:rsidP="008833B3"/>
    <w:p w14:paraId="20608A11" w14:textId="77777777" w:rsidR="008833B3" w:rsidRPr="008833B3" w:rsidRDefault="008833B3" w:rsidP="008833B3"/>
    <w:p w14:paraId="329D5EE1" w14:textId="77777777" w:rsidR="008833B3" w:rsidRPr="008833B3" w:rsidRDefault="008833B3" w:rsidP="008833B3"/>
    <w:p w14:paraId="5A4DBA20" w14:textId="77777777" w:rsidR="008833B3" w:rsidRPr="008833B3" w:rsidRDefault="008833B3" w:rsidP="008833B3"/>
    <w:p w14:paraId="72EA360A" w14:textId="77777777" w:rsidR="008833B3" w:rsidRPr="008833B3" w:rsidRDefault="008833B3" w:rsidP="008833B3"/>
    <w:p w14:paraId="1E28045D" w14:textId="77777777" w:rsidR="008833B3" w:rsidRPr="008833B3" w:rsidRDefault="008833B3" w:rsidP="008833B3"/>
    <w:p w14:paraId="003C1877" w14:textId="77777777" w:rsidR="008833B3" w:rsidRPr="008833B3" w:rsidRDefault="008833B3" w:rsidP="008833B3"/>
    <w:p w14:paraId="1C8334F2" w14:textId="77777777" w:rsidR="007F1C9C" w:rsidRDefault="007F1C9C" w:rsidP="007F1C9C">
      <w:pPr>
        <w:pStyle w:val="Prrafodelista"/>
        <w:numPr>
          <w:ilvl w:val="0"/>
          <w:numId w:val="6"/>
        </w:numPr>
        <w:jc w:val="both"/>
      </w:pPr>
      <w:r>
        <w:t>Observe la Simulación,</w:t>
      </w:r>
      <w:r w:rsidR="00F303DC">
        <w:t xml:space="preserve"> mire los cambios del Servo Motor, cada vez que el numero incrementa, el ángulo también lo hace, en caso contrario cambia de giro el motor.</w:t>
      </w:r>
    </w:p>
    <w:p w14:paraId="7092E5BB" w14:textId="77777777" w:rsidR="00056A35" w:rsidRDefault="00056A35">
      <w:pPr>
        <w:widowControl/>
        <w:suppressAutoHyphens w:val="0"/>
        <w:rPr>
          <w:b/>
          <w:bCs/>
          <w:sz w:val="26"/>
          <w:szCs w:val="26"/>
          <w:lang w:val="es-NI"/>
        </w:rPr>
      </w:pPr>
      <w:r>
        <w:rPr>
          <w:lang w:val="es-NI"/>
        </w:rPr>
        <w:br w:type="page"/>
      </w:r>
    </w:p>
    <w:p w14:paraId="4E84198A" w14:textId="77777777" w:rsidR="00891AAE" w:rsidRPr="007717DB" w:rsidRDefault="00891AAE" w:rsidP="00F7411F">
      <w:pPr>
        <w:pStyle w:val="Ttulo2"/>
        <w:numPr>
          <w:ilvl w:val="0"/>
          <w:numId w:val="4"/>
        </w:numPr>
        <w:rPr>
          <w:lang w:val="es-NI"/>
        </w:rPr>
      </w:pPr>
      <w:r w:rsidRPr="008F5EB5">
        <w:rPr>
          <w:lang w:val="es-NI"/>
        </w:rPr>
        <w:lastRenderedPageBreak/>
        <w:t>Actividades Propuestas</w:t>
      </w:r>
    </w:p>
    <w:p w14:paraId="3CD49E79" w14:textId="77777777" w:rsidR="00891AAE" w:rsidRDefault="000B675F" w:rsidP="00891AAE">
      <w:pPr>
        <w:jc w:val="both"/>
        <w:rPr>
          <w:lang w:val="es-NI"/>
        </w:rPr>
      </w:pPr>
      <w:r>
        <w:rPr>
          <w:lang w:val="es-NI"/>
        </w:rPr>
        <w:t xml:space="preserve">Realizado las dos </w:t>
      </w:r>
      <w:r w:rsidR="000C780B">
        <w:rPr>
          <w:lang w:val="es-NI"/>
        </w:rPr>
        <w:t>prácticas</w:t>
      </w:r>
      <w:r>
        <w:rPr>
          <w:lang w:val="es-NI"/>
        </w:rPr>
        <w:t xml:space="preserve"> de laboratorio, es necesario combinar los códigos para que se realice la secuencia de los motores DC a través de unas direccionales y que con un pulsador el Servo Motor cambie el giro de los </w:t>
      </w:r>
      <w:r w:rsidR="000C780B">
        <w:rPr>
          <w:lang w:val="es-NI"/>
        </w:rPr>
        <w:t>ángulos</w:t>
      </w:r>
      <w:r>
        <w:rPr>
          <w:lang w:val="es-NI"/>
        </w:rPr>
        <w:t>.</w:t>
      </w:r>
    </w:p>
    <w:p w14:paraId="43D04B8B" w14:textId="77777777" w:rsidR="00E8495A" w:rsidRDefault="000C69EA" w:rsidP="00891AAE">
      <w:pPr>
        <w:jc w:val="both"/>
        <w:rPr>
          <w:lang w:val="es-NI"/>
        </w:rPr>
      </w:pPr>
      <w:r>
        <w:rPr>
          <w:noProof/>
          <w:lang w:val="es-MX" w:eastAsia="es-MX"/>
        </w:rPr>
        <mc:AlternateContent>
          <mc:Choice Requires="wpg">
            <w:drawing>
              <wp:anchor distT="0" distB="0" distL="114300" distR="114300" simplePos="0" relativeHeight="251763200" behindDoc="0" locked="0" layoutInCell="1" allowOverlap="1" wp14:anchorId="045CF61B" wp14:editId="7D5A2BE4">
                <wp:simplePos x="0" y="0"/>
                <wp:positionH relativeFrom="margin">
                  <wp:posOffset>450215</wp:posOffset>
                </wp:positionH>
                <wp:positionV relativeFrom="paragraph">
                  <wp:posOffset>188595</wp:posOffset>
                </wp:positionV>
                <wp:extent cx="3257550" cy="2010410"/>
                <wp:effectExtent l="0" t="0" r="0" b="0"/>
                <wp:wrapNone/>
                <wp:docPr id="27" name="Grupo 27"/>
                <wp:cNvGraphicFramePr/>
                <a:graphic xmlns:a="http://schemas.openxmlformats.org/drawingml/2006/main">
                  <a:graphicData uri="http://schemas.microsoft.com/office/word/2010/wordprocessingGroup">
                    <wpg:wgp>
                      <wpg:cNvGrpSpPr/>
                      <wpg:grpSpPr>
                        <a:xfrm>
                          <a:off x="0" y="0"/>
                          <a:ext cx="3257550" cy="2010410"/>
                          <a:chOff x="0" y="0"/>
                          <a:chExt cx="3257550" cy="2010410"/>
                        </a:xfrm>
                      </wpg:grpSpPr>
                      <wpg:grpSp>
                        <wpg:cNvPr id="18" name="Grupo 18"/>
                        <wpg:cNvGrpSpPr/>
                        <wpg:grpSpPr>
                          <a:xfrm>
                            <a:off x="933450" y="352425"/>
                            <a:ext cx="1343025" cy="1362075"/>
                            <a:chOff x="0" y="0"/>
                            <a:chExt cx="1343025" cy="1362075"/>
                          </a:xfrm>
                        </wpg:grpSpPr>
                        <wps:wsp>
                          <wps:cNvPr id="3" name="Flecha derecha 3"/>
                          <wps:cNvSpPr/>
                          <wps:spPr>
                            <a:xfrm>
                              <a:off x="809625" y="514350"/>
                              <a:ext cx="53340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lecha derecha 4"/>
                          <wps:cNvSpPr/>
                          <wps:spPr>
                            <a:xfrm rot="16200000">
                              <a:off x="390525" y="114300"/>
                              <a:ext cx="53340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echa derecha 6"/>
                          <wps:cNvSpPr/>
                          <wps:spPr>
                            <a:xfrm rot="5400000">
                              <a:off x="390525" y="942975"/>
                              <a:ext cx="53340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echa derecha 15"/>
                          <wps:cNvSpPr/>
                          <wps:spPr>
                            <a:xfrm rot="10800000">
                              <a:off x="0" y="523875"/>
                              <a:ext cx="53340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Cuadro de texto 2"/>
                        <wps:cNvSpPr txBox="1">
                          <a:spLocks noChangeArrowheads="1"/>
                        </wps:cNvSpPr>
                        <wps:spPr bwMode="auto">
                          <a:xfrm>
                            <a:off x="2190750" y="857250"/>
                            <a:ext cx="1066800" cy="286385"/>
                          </a:xfrm>
                          <a:prstGeom prst="rect">
                            <a:avLst/>
                          </a:prstGeom>
                          <a:noFill/>
                          <a:ln w="9525">
                            <a:noFill/>
                            <a:miter lim="800000"/>
                            <a:headEnd/>
                            <a:tailEnd/>
                          </a:ln>
                        </wps:spPr>
                        <wps:txbx>
                          <w:txbxContent>
                            <w:p w14:paraId="62F3C7F1" w14:textId="77777777" w:rsidR="00E8495A" w:rsidRDefault="00E8495A" w:rsidP="00E8495A">
                              <w:pPr>
                                <w:jc w:val="center"/>
                              </w:pPr>
                              <w:r>
                                <w:t>moveRight</w:t>
                              </w:r>
                            </w:p>
                          </w:txbxContent>
                        </wps:txbx>
                        <wps:bodyPr rot="0" vert="horz" wrap="square" lIns="91440" tIns="45720" rIns="91440" bIns="45720" anchor="t" anchorCtr="0">
                          <a:spAutoFit/>
                        </wps:bodyPr>
                      </wps:wsp>
                      <wps:wsp>
                        <wps:cNvPr id="20" name="Cuadro de texto 2"/>
                        <wps:cNvSpPr txBox="1">
                          <a:spLocks noChangeArrowheads="1"/>
                        </wps:cNvSpPr>
                        <wps:spPr bwMode="auto">
                          <a:xfrm>
                            <a:off x="1057275" y="0"/>
                            <a:ext cx="1066800" cy="286385"/>
                          </a:xfrm>
                          <a:prstGeom prst="rect">
                            <a:avLst/>
                          </a:prstGeom>
                          <a:noFill/>
                          <a:ln w="9525">
                            <a:noFill/>
                            <a:miter lim="800000"/>
                            <a:headEnd/>
                            <a:tailEnd/>
                          </a:ln>
                        </wps:spPr>
                        <wps:txbx>
                          <w:txbxContent>
                            <w:p w14:paraId="6A42AA0D" w14:textId="77777777" w:rsidR="00E8495A" w:rsidRDefault="00E8495A" w:rsidP="00E8495A">
                              <w:pPr>
                                <w:jc w:val="center"/>
                              </w:pPr>
                              <w:r>
                                <w:t>moveForward</w:t>
                              </w:r>
                            </w:p>
                          </w:txbxContent>
                        </wps:txbx>
                        <wps:bodyPr rot="0" vert="horz" wrap="square" lIns="91440" tIns="45720" rIns="91440" bIns="45720" anchor="t" anchorCtr="0">
                          <a:spAutoFit/>
                        </wps:bodyPr>
                      </wps:wsp>
                      <wps:wsp>
                        <wps:cNvPr id="22" name="Cuadro de texto 2"/>
                        <wps:cNvSpPr txBox="1">
                          <a:spLocks noChangeArrowheads="1"/>
                        </wps:cNvSpPr>
                        <wps:spPr bwMode="auto">
                          <a:xfrm>
                            <a:off x="1057275" y="1724025"/>
                            <a:ext cx="1152525" cy="286385"/>
                          </a:xfrm>
                          <a:prstGeom prst="rect">
                            <a:avLst/>
                          </a:prstGeom>
                          <a:noFill/>
                          <a:ln w="9525">
                            <a:noFill/>
                            <a:miter lim="800000"/>
                            <a:headEnd/>
                            <a:tailEnd/>
                          </a:ln>
                        </wps:spPr>
                        <wps:txbx>
                          <w:txbxContent>
                            <w:p w14:paraId="20B4B8AE" w14:textId="77777777" w:rsidR="00E8495A" w:rsidRPr="00E8495A" w:rsidRDefault="00E8495A" w:rsidP="00E8495A">
                              <w:pPr>
                                <w:jc w:val="center"/>
                              </w:pPr>
                              <w:r w:rsidRPr="00E8495A">
                                <w:t>moveBackward</w:t>
                              </w:r>
                            </w:p>
                          </w:txbxContent>
                        </wps:txbx>
                        <wps:bodyPr rot="0" vert="horz" wrap="square" lIns="91440" tIns="45720" rIns="91440" bIns="45720" anchor="t" anchorCtr="0">
                          <a:spAutoFit/>
                        </wps:bodyPr>
                      </wps:wsp>
                      <wps:wsp>
                        <wps:cNvPr id="24" name="Cuadro de texto 2"/>
                        <wps:cNvSpPr txBox="1">
                          <a:spLocks noChangeArrowheads="1"/>
                        </wps:cNvSpPr>
                        <wps:spPr bwMode="auto">
                          <a:xfrm>
                            <a:off x="0" y="876300"/>
                            <a:ext cx="1066800" cy="286385"/>
                          </a:xfrm>
                          <a:prstGeom prst="rect">
                            <a:avLst/>
                          </a:prstGeom>
                          <a:noFill/>
                          <a:ln w="9525">
                            <a:noFill/>
                            <a:miter lim="800000"/>
                            <a:headEnd/>
                            <a:tailEnd/>
                          </a:ln>
                        </wps:spPr>
                        <wps:txbx>
                          <w:txbxContent>
                            <w:p w14:paraId="1F2C0BC5" w14:textId="77777777" w:rsidR="00E8495A" w:rsidRPr="00E8495A" w:rsidRDefault="00E8495A" w:rsidP="00E8495A">
                              <w:pPr>
                                <w:jc w:val="center"/>
                              </w:pPr>
                              <w:r w:rsidRPr="00E8495A">
                                <w:t>moveLeft</w:t>
                              </w:r>
                            </w:p>
                          </w:txbxContent>
                        </wps:txbx>
                        <wps:bodyPr rot="0" vert="horz" wrap="square" lIns="91440" tIns="45720" rIns="91440" bIns="45720" anchor="t" anchorCtr="0">
                          <a:spAutoFit/>
                        </wps:bodyPr>
                      </wps:wsp>
                    </wpg:wgp>
                  </a:graphicData>
                </a:graphic>
              </wp:anchor>
            </w:drawing>
          </mc:Choice>
          <mc:Fallback>
            <w:pict>
              <v:group w14:anchorId="045CF61B" id="Grupo 27" o:spid="_x0000_s1042" style="position:absolute;left:0;text-align:left;margin-left:35.45pt;margin-top:14.85pt;width:256.5pt;height:158.3pt;z-index:251763200;mso-position-horizontal-relative:margin" coordsize="32575,2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">
                <v:group id="Grupo 18" o:spid="_x0000_s1043" style="position:absolute;left:9334;top:3524;width:13430;height:13621" coordsize="13430,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 o:spid="_x0000_s1044" type="#_x0000_t13" style="position:absolute;left:8096;top:5143;width:533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" adj="15429" fillcolor="#4f81bd [3204]" strokecolor="#243f60 [1604]" strokeweight="2pt"/>
                  <v:shape id="Flecha derecha 4" o:spid="_x0000_s1045" type="#_x0000_t13" style="position:absolute;left:3905;top:1143;width:5334;height:3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" adj="15429" fillcolor="#4f81bd [3204]" strokecolor="#243f60 [1604]" strokeweight="2pt"/>
                  <v:shape id="Flecha derecha 6" o:spid="_x0000_s1046" type="#_x0000_t13" style="position:absolute;left:3905;top:9429;width:5334;height:3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" adj="15429" fillcolor="#4f81bd [3204]" strokecolor="#243f60 [1604]" strokeweight="2pt"/>
                  <v:shape id="Flecha derecha 15" o:spid="_x0000_s1047" type="#_x0000_t13" style="position:absolute;top:5238;width:5334;height:3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" adj="15429" fillcolor="#4f81bd [3204]" strokecolor="#243f60 [1604]" strokeweight="2pt"/>
                </v:group>
                <v:shape id="_x0000_s1048" type="#_x0000_t202" style="position:absolute;left:21907;top:8572;width:10668;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62F3C7F1" w14:textId="77777777" w:rsidR="00E8495A" w:rsidRDefault="00E8495A" w:rsidP="00E8495A">
                        <w:pPr>
                          <w:jc w:val="center"/>
                        </w:pPr>
                        <w:r>
                          <w:t>moveRight</w:t>
                        </w:r>
                      </w:p>
                    </w:txbxContent>
                  </v:textbox>
                </v:shape>
                <v:shape id="_x0000_s1049" type="#_x0000_t202" style="position:absolute;left:10572;width:10668;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6A42AA0D" w14:textId="77777777" w:rsidR="00E8495A" w:rsidRDefault="00E8495A" w:rsidP="00E8495A">
                        <w:pPr>
                          <w:jc w:val="center"/>
                        </w:pPr>
                        <w:r>
                          <w:t>moveForward</w:t>
                        </w:r>
                      </w:p>
                    </w:txbxContent>
                  </v:textbox>
                </v:shape>
                <v:shape id="_x0000_s1050" type="#_x0000_t202" style="position:absolute;left:10572;top:17240;width:11526;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20B4B8AE" w14:textId="77777777" w:rsidR="00E8495A" w:rsidRPr="00E8495A" w:rsidRDefault="00E8495A" w:rsidP="00E8495A">
                        <w:pPr>
                          <w:jc w:val="center"/>
                        </w:pPr>
                        <w:r w:rsidRPr="00E8495A">
                          <w:t>moveBackward</w:t>
                        </w:r>
                      </w:p>
                    </w:txbxContent>
                  </v:textbox>
                </v:shape>
                <v:shape id="_x0000_s1051" type="#_x0000_t202" style="position:absolute;top:8763;width:10668;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1F2C0BC5" w14:textId="77777777" w:rsidR="00E8495A" w:rsidRPr="00E8495A" w:rsidRDefault="00E8495A" w:rsidP="00E8495A">
                        <w:pPr>
                          <w:jc w:val="center"/>
                        </w:pPr>
                        <w:r w:rsidRPr="00E8495A">
                          <w:t>moveLeft</w:t>
                        </w:r>
                      </w:p>
                    </w:txbxContent>
                  </v:textbox>
                </v:shape>
                <w10:wrap anchorx="margin"/>
              </v:group>
            </w:pict>
          </mc:Fallback>
        </mc:AlternateContent>
      </w:r>
    </w:p>
    <w:p w14:paraId="28EEE731" w14:textId="77777777" w:rsidR="00E8495A" w:rsidRDefault="00D512BE" w:rsidP="00891AAE">
      <w:pPr>
        <w:jc w:val="both"/>
      </w:pPr>
      <w:r>
        <w:rPr>
          <w:noProof/>
          <w:lang w:val="es-MX" w:eastAsia="es-MX"/>
        </w:rPr>
        <w:drawing>
          <wp:anchor distT="0" distB="0" distL="114300" distR="114300" simplePos="0" relativeHeight="251764224" behindDoc="0" locked="0" layoutInCell="1" allowOverlap="1" wp14:anchorId="0752D1FA" wp14:editId="0F4E18F3">
            <wp:simplePos x="0" y="0"/>
            <wp:positionH relativeFrom="column">
              <wp:posOffset>4356735</wp:posOffset>
            </wp:positionH>
            <wp:positionV relativeFrom="paragraph">
              <wp:posOffset>621665</wp:posOffset>
            </wp:positionV>
            <wp:extent cx="561975" cy="657225"/>
            <wp:effectExtent l="0" t="0" r="9525"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tores_bb2.png"/>
                    <pic:cNvPicPr/>
                  </pic:nvPicPr>
                  <pic:blipFill rotWithShape="1">
                    <a:blip r:embed="rId23" cstate="print">
                      <a:extLst>
                        <a:ext uri="{28A0092B-C50C-407E-A947-70E740481C1C}">
                          <a14:useLocalDpi xmlns:a14="http://schemas.microsoft.com/office/drawing/2010/main" val="0"/>
                        </a:ext>
                      </a:extLst>
                    </a:blip>
                    <a:srcRect t="41436" r="90817" b="42226"/>
                    <a:stretch/>
                  </pic:blipFill>
                  <pic:spPr bwMode="auto">
                    <a:xfrm>
                      <a:off x="0" y="0"/>
                      <a:ext cx="561975" cy="657225"/>
                    </a:xfrm>
                    <a:prstGeom prst="rect">
                      <a:avLst/>
                    </a:prstGeom>
                    <a:ln>
                      <a:noFill/>
                    </a:ln>
                    <a:extLst>
                      <a:ext uri="{53640926-AAD7-44D8-BBD7-CCE9431645EC}">
                        <a14:shadowObscured xmlns:a14="http://schemas.microsoft.com/office/drawing/2010/main"/>
                      </a:ext>
                    </a:extLst>
                  </pic:spPr>
                </pic:pic>
              </a:graphicData>
            </a:graphic>
          </wp:anchor>
        </w:drawing>
      </w:r>
    </w:p>
    <w:sectPr w:rsidR="00E8495A" w:rsidSect="00262543">
      <w:headerReference w:type="default" r:id="rId24"/>
      <w:footerReference w:type="default" r:id="rId25"/>
      <w:footnotePr>
        <w:pos w:val="beneathText"/>
      </w:footnotePr>
      <w:pgSz w:w="11905" w:h="16837"/>
      <w:pgMar w:top="1134" w:right="1134" w:bottom="851" w:left="1134"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A7E0F" w14:textId="77777777" w:rsidR="00B21063" w:rsidRDefault="00B21063" w:rsidP="00661E6C">
      <w:r>
        <w:separator/>
      </w:r>
    </w:p>
  </w:endnote>
  <w:endnote w:type="continuationSeparator" w:id="0">
    <w:p w14:paraId="2A3B0A98" w14:textId="77777777" w:rsidR="00B21063" w:rsidRDefault="00B21063" w:rsidP="00661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1629181"/>
      <w:docPartObj>
        <w:docPartGallery w:val="Page Numbers (Bottom of Page)"/>
        <w:docPartUnique/>
      </w:docPartObj>
    </w:sdtPr>
    <w:sdtEndPr/>
    <w:sdtContent>
      <w:p w14:paraId="1990909C" w14:textId="77777777" w:rsidR="007B6BDA" w:rsidRPr="00D93AB0" w:rsidRDefault="007B6BDA" w:rsidP="00D93AB0">
        <w:pPr>
          <w:pStyle w:val="Piedepgina"/>
          <w:rPr>
            <w:sz w:val="20"/>
          </w:rPr>
        </w:pPr>
        <w:r>
          <w:rPr>
            <w:sz w:val="20"/>
          </w:rPr>
          <w:t xml:space="preserve">Elaborado por: </w:t>
        </w:r>
        <w:sdt>
          <w:sdtPr>
            <w:rPr>
              <w:sz w:val="20"/>
            </w:rPr>
            <w:alias w:val="Autor"/>
            <w:tag w:val=""/>
            <w:id w:val="-733537467"/>
            <w:placeholder>
              <w:docPart w:val="E3B28422C8074A26B1A5B52E8302F0E2"/>
            </w:placeholder>
            <w:dataBinding w:prefixMappings="xmlns:ns0='http://purl.org/dc/elements/1.1/' xmlns:ns1='http://schemas.openxmlformats.org/package/2006/metadata/core-properties' " w:xpath="/ns1:coreProperties[1]/ns0:creator[1]" w:storeItemID="{6C3C8BC8-F283-45AE-878A-BAB7291924A1}"/>
            <w:text/>
          </w:sdtPr>
          <w:sdtEndPr/>
          <w:sdtContent>
            <w:r>
              <w:rPr>
                <w:sz w:val="20"/>
                <w:lang w:val="es-MX"/>
              </w:rPr>
              <w:t>Ing. Carlos Ortega</w:t>
            </w:r>
          </w:sdtContent>
        </w:sdt>
        <w:sdt>
          <w:sdtPr>
            <w:id w:val="1326705874"/>
            <w:docPartObj>
              <w:docPartGallery w:val="Page Numbers (Bottom of Page)"/>
              <w:docPartUnique/>
            </w:docPartObj>
          </w:sdtPr>
          <w:sdtEndPr>
            <w:rPr>
              <w:sz w:val="20"/>
            </w:rPr>
          </w:sdtEndPr>
          <w:sdtContent>
            <w:r>
              <w:tab/>
            </w:r>
            <w:r>
              <w:tab/>
            </w:r>
            <w:r>
              <w:tab/>
            </w:r>
            <w:r w:rsidRPr="006D6711">
              <w:rPr>
                <w:sz w:val="20"/>
              </w:rPr>
              <w:t xml:space="preserve">Página | </w:t>
            </w:r>
            <w:r w:rsidRPr="006D6711">
              <w:rPr>
                <w:sz w:val="20"/>
              </w:rPr>
              <w:fldChar w:fldCharType="begin"/>
            </w:r>
            <w:r w:rsidRPr="006D6711">
              <w:rPr>
                <w:sz w:val="20"/>
              </w:rPr>
              <w:instrText>PAGE   \* MERGEFORMAT</w:instrText>
            </w:r>
            <w:r w:rsidRPr="006D6711">
              <w:rPr>
                <w:sz w:val="20"/>
              </w:rPr>
              <w:fldChar w:fldCharType="separate"/>
            </w:r>
            <w:r w:rsidR="002F536C">
              <w:rPr>
                <w:noProof/>
                <w:sz w:val="20"/>
              </w:rPr>
              <w:t>12</w:t>
            </w:r>
            <w:r w:rsidRPr="006D6711">
              <w:rPr>
                <w:sz w:val="20"/>
              </w:rPr>
              <w:fldChar w:fldCharType="end"/>
            </w:r>
            <w:r w:rsidRPr="006D6711">
              <w:rPr>
                <w:sz w:val="20"/>
              </w:rPr>
              <w:t xml:space="preserve"> </w:t>
            </w:r>
          </w:sdtContent>
        </w:sdt>
      </w:p>
    </w:sdtContent>
  </w:sdt>
  <w:p w14:paraId="5A086665" w14:textId="77777777" w:rsidR="007B6BDA" w:rsidRDefault="007B6B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35163" w14:textId="77777777" w:rsidR="00B21063" w:rsidRDefault="00B21063" w:rsidP="00661E6C">
      <w:r>
        <w:separator/>
      </w:r>
    </w:p>
  </w:footnote>
  <w:footnote w:type="continuationSeparator" w:id="0">
    <w:p w14:paraId="64EE5AF4" w14:textId="77777777" w:rsidR="00B21063" w:rsidRDefault="00B21063" w:rsidP="00661E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00" w:type="dxa"/>
      <w:tblLook w:val="04A0" w:firstRow="1" w:lastRow="0" w:firstColumn="1" w:lastColumn="0" w:noHBand="0" w:noVBand="1"/>
    </w:tblPr>
    <w:tblGrid>
      <w:gridCol w:w="1926"/>
      <w:gridCol w:w="6721"/>
      <w:gridCol w:w="1153"/>
    </w:tblGrid>
    <w:tr w:rsidR="007B6BDA" w:rsidRPr="005574C0" w14:paraId="3302493B" w14:textId="77777777" w:rsidTr="007E07CA">
      <w:tc>
        <w:tcPr>
          <w:tcW w:w="1926" w:type="dxa"/>
          <w:vMerge w:val="restart"/>
          <w:hideMark/>
        </w:tcPr>
        <w:p w14:paraId="7F3C6751" w14:textId="77777777" w:rsidR="007B6BDA" w:rsidRPr="005574C0" w:rsidRDefault="007B6BDA">
          <w:pPr>
            <w:pStyle w:val="Encabezado"/>
            <w:spacing w:line="276" w:lineRule="auto"/>
            <w:rPr>
              <w:b/>
              <w:sz w:val="20"/>
              <w:lang w:val="es-NI"/>
            </w:rPr>
          </w:pPr>
          <w:r>
            <w:rPr>
              <w:noProof/>
              <w:lang w:val="es-MX" w:eastAsia="es-MX"/>
            </w:rPr>
            <w:drawing>
              <wp:inline distT="0" distB="0" distL="0" distR="0" wp14:anchorId="5CD8466D" wp14:editId="701298CA">
                <wp:extent cx="1080770" cy="664845"/>
                <wp:effectExtent l="0" t="0" r="5080" b="1905"/>
                <wp:docPr id="1" name="Imagen 1" descr="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770" cy="664845"/>
                        </a:xfrm>
                        <a:prstGeom prst="rect">
                          <a:avLst/>
                        </a:prstGeom>
                        <a:noFill/>
                        <a:ln>
                          <a:noFill/>
                        </a:ln>
                      </pic:spPr>
                    </pic:pic>
                  </a:graphicData>
                </a:graphic>
              </wp:inline>
            </w:drawing>
          </w:r>
        </w:p>
      </w:tc>
      <w:tc>
        <w:tcPr>
          <w:tcW w:w="6721" w:type="dxa"/>
          <w:hideMark/>
        </w:tcPr>
        <w:p w14:paraId="4B548304" w14:textId="77777777" w:rsidR="007B6BDA" w:rsidRPr="005574C0" w:rsidRDefault="007B6BDA">
          <w:pPr>
            <w:pStyle w:val="Encabezado"/>
            <w:spacing w:line="276" w:lineRule="auto"/>
            <w:ind w:left="119"/>
            <w:jc w:val="center"/>
            <w:rPr>
              <w:b/>
              <w:lang w:val="es-NI"/>
            </w:rPr>
          </w:pPr>
          <w:r w:rsidRPr="005574C0">
            <w:rPr>
              <w:b/>
              <w:lang w:val="es-NI"/>
            </w:rPr>
            <w:t>UNIVERSIDAD NACIONAL DE INGENIERÍA</w:t>
          </w:r>
        </w:p>
      </w:tc>
      <w:tc>
        <w:tcPr>
          <w:tcW w:w="1153" w:type="dxa"/>
          <w:vMerge w:val="restart"/>
        </w:tcPr>
        <w:p w14:paraId="0432FC36" w14:textId="77777777" w:rsidR="007B6BDA" w:rsidRPr="005574C0" w:rsidRDefault="007B6BDA">
          <w:pPr>
            <w:pStyle w:val="Encabezado"/>
            <w:spacing w:line="276" w:lineRule="auto"/>
            <w:ind w:left="720"/>
            <w:jc w:val="center"/>
            <w:rPr>
              <w:b/>
              <w:sz w:val="20"/>
              <w:lang w:val="es-NI"/>
            </w:rPr>
          </w:pPr>
        </w:p>
      </w:tc>
    </w:tr>
    <w:tr w:rsidR="007B6BDA" w:rsidRPr="005574C0" w14:paraId="1B0C6E08" w14:textId="77777777" w:rsidTr="007E07CA">
      <w:tc>
        <w:tcPr>
          <w:tcW w:w="0" w:type="auto"/>
          <w:vMerge/>
          <w:vAlign w:val="center"/>
          <w:hideMark/>
        </w:tcPr>
        <w:p w14:paraId="79C03D50" w14:textId="77777777" w:rsidR="007B6BDA" w:rsidRPr="005574C0" w:rsidRDefault="007B6BDA">
          <w:pPr>
            <w:rPr>
              <w:b/>
              <w:sz w:val="20"/>
              <w:lang w:val="es-NI"/>
            </w:rPr>
          </w:pPr>
        </w:p>
      </w:tc>
      <w:tc>
        <w:tcPr>
          <w:tcW w:w="6721" w:type="dxa"/>
          <w:hideMark/>
        </w:tcPr>
        <w:p w14:paraId="5EFD20F1" w14:textId="77777777" w:rsidR="007B6BDA" w:rsidRPr="005574C0" w:rsidRDefault="007B6BDA" w:rsidP="004814EB">
          <w:pPr>
            <w:pStyle w:val="Encabezado"/>
            <w:spacing w:line="276" w:lineRule="auto"/>
            <w:ind w:left="119"/>
            <w:jc w:val="center"/>
            <w:rPr>
              <w:b/>
              <w:lang w:val="es-NI"/>
            </w:rPr>
          </w:pPr>
          <w:r w:rsidRPr="005574C0">
            <w:rPr>
              <w:b/>
              <w:lang w:val="es-NI"/>
            </w:rPr>
            <w:t>FACULTAD DE ELECTROTECNIA Y COMPUTACI</w:t>
          </w:r>
          <w:r>
            <w:rPr>
              <w:b/>
              <w:lang w:val="es-NI"/>
            </w:rPr>
            <w:t>Ó</w:t>
          </w:r>
          <w:r w:rsidRPr="005574C0">
            <w:rPr>
              <w:b/>
              <w:lang w:val="es-NI"/>
            </w:rPr>
            <w:t>N</w:t>
          </w:r>
        </w:p>
      </w:tc>
      <w:tc>
        <w:tcPr>
          <w:tcW w:w="0" w:type="auto"/>
          <w:vMerge/>
          <w:vAlign w:val="center"/>
          <w:hideMark/>
        </w:tcPr>
        <w:p w14:paraId="2FE5B98F" w14:textId="77777777" w:rsidR="007B6BDA" w:rsidRPr="005574C0" w:rsidRDefault="007B6BDA">
          <w:pPr>
            <w:rPr>
              <w:b/>
              <w:sz w:val="20"/>
              <w:lang w:val="es-NI"/>
            </w:rPr>
          </w:pPr>
        </w:p>
      </w:tc>
    </w:tr>
    <w:tr w:rsidR="007B6BDA" w:rsidRPr="005574C0" w14:paraId="782D3750" w14:textId="77777777" w:rsidTr="007E07CA">
      <w:tc>
        <w:tcPr>
          <w:tcW w:w="0" w:type="auto"/>
          <w:vMerge/>
          <w:vAlign w:val="center"/>
          <w:hideMark/>
        </w:tcPr>
        <w:p w14:paraId="46E5DC88" w14:textId="77777777" w:rsidR="007B6BDA" w:rsidRPr="005574C0" w:rsidRDefault="007B6BDA">
          <w:pPr>
            <w:rPr>
              <w:b/>
              <w:sz w:val="20"/>
              <w:lang w:val="es-NI"/>
            </w:rPr>
          </w:pPr>
        </w:p>
      </w:tc>
      <w:tc>
        <w:tcPr>
          <w:tcW w:w="6721" w:type="dxa"/>
          <w:hideMark/>
        </w:tcPr>
        <w:p w14:paraId="7B4A2D03" w14:textId="77777777" w:rsidR="007B6BDA" w:rsidRDefault="007B6BDA" w:rsidP="004814EB">
          <w:pPr>
            <w:pStyle w:val="Encabezado"/>
            <w:spacing w:line="276" w:lineRule="auto"/>
            <w:ind w:left="119"/>
            <w:jc w:val="center"/>
            <w:rPr>
              <w:b/>
              <w:lang w:val="es-NI"/>
            </w:rPr>
          </w:pPr>
          <w:r>
            <w:rPr>
              <w:b/>
              <w:lang w:val="es-NI"/>
            </w:rPr>
            <w:t>ELECTRÓNICA DIGITAL II</w:t>
          </w:r>
        </w:p>
        <w:p w14:paraId="67ADC399" w14:textId="77777777" w:rsidR="007B6BDA" w:rsidRPr="005574C0" w:rsidRDefault="007B6BDA" w:rsidP="007E07CA">
          <w:pPr>
            <w:pStyle w:val="Encabezado"/>
            <w:spacing w:line="276" w:lineRule="auto"/>
            <w:ind w:left="119"/>
            <w:rPr>
              <w:b/>
              <w:lang w:val="es-NI"/>
            </w:rPr>
          </w:pPr>
          <w:r>
            <w:rPr>
              <w:b/>
              <w:lang w:val="es-NI"/>
            </w:rPr>
            <w:t>DEPARTAMENTO SISTEMAS DIGITALES Y TELECOMUNICACIONES</w:t>
          </w:r>
        </w:p>
      </w:tc>
      <w:tc>
        <w:tcPr>
          <w:tcW w:w="0" w:type="auto"/>
          <w:vMerge/>
          <w:vAlign w:val="center"/>
          <w:hideMark/>
        </w:tcPr>
        <w:p w14:paraId="1035B9FF" w14:textId="77777777" w:rsidR="007B6BDA" w:rsidRPr="005574C0" w:rsidRDefault="007B6BDA">
          <w:pPr>
            <w:rPr>
              <w:b/>
              <w:sz w:val="20"/>
              <w:lang w:val="es-NI"/>
            </w:rPr>
          </w:pPr>
        </w:p>
      </w:tc>
    </w:tr>
  </w:tbl>
  <w:p w14:paraId="79AFE36E" w14:textId="77777777" w:rsidR="007B6BDA" w:rsidRPr="000E1831" w:rsidRDefault="007B6BDA" w:rsidP="00FC2101">
    <w:pPr>
      <w:spacing w:line="100" w:lineRule="atLeast"/>
    </w:pPr>
    <w:r>
      <w:rPr>
        <w:noProof/>
        <w:lang w:val="es-MX" w:eastAsia="es-MX"/>
      </w:rPr>
      <mc:AlternateContent>
        <mc:Choice Requires="wps">
          <w:drawing>
            <wp:anchor distT="4294967295" distB="4294967295" distL="114300" distR="114300" simplePos="0" relativeHeight="251657728" behindDoc="0" locked="0" layoutInCell="1" allowOverlap="1" wp14:anchorId="147C6B61" wp14:editId="04303498">
              <wp:simplePos x="0" y="0"/>
              <wp:positionH relativeFrom="column">
                <wp:posOffset>9525</wp:posOffset>
              </wp:positionH>
              <wp:positionV relativeFrom="paragraph">
                <wp:posOffset>6349</wp:posOffset>
              </wp:positionV>
              <wp:extent cx="6068695" cy="0"/>
              <wp:effectExtent l="0" t="0" r="8255" b="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8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4CDB22" id="_x0000_t32" coordsize="21600,21600" o:spt="32" o:oned="t" path="m,l21600,21600e" filled="f">
              <v:path arrowok="t" fillok="f" o:connecttype="none"/>
              <o:lock v:ext="edit" shapetype="t"/>
            </v:shapetype>
            <v:shape id="AutoShape 4" o:spid="_x0000_s1026" type="#_x0000_t32" style="position:absolute;margin-left:.75pt;margin-top:.5pt;width:477.85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Ttulo3"/>
      <w:suff w:val="nothing"/>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vertAlign w:val="subscript"/>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vertAlign w:val="subscript"/>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vertAlign w:val="subscript"/>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89"/>
        </w:tabs>
        <w:ind w:left="789" w:hanging="360"/>
      </w:pPr>
    </w:lvl>
  </w:abstractNum>
  <w:abstractNum w:abstractNumId="8" w15:restartNumberingAfterBreak="0">
    <w:nsid w:val="00000009"/>
    <w:multiLevelType w:val="singleLevel"/>
    <w:tmpl w:val="00000009"/>
    <w:name w:val="WW8Num9"/>
    <w:lvl w:ilvl="0">
      <w:start w:val="1"/>
      <w:numFmt w:val="decimal"/>
      <w:lvlText w:val="%1."/>
      <w:lvlJc w:val="left"/>
      <w:pPr>
        <w:tabs>
          <w:tab w:val="num" w:pos="789"/>
        </w:tabs>
        <w:ind w:left="789" w:hanging="360"/>
      </w:pPr>
    </w:lvl>
  </w:abstractNum>
  <w:abstractNum w:abstractNumId="9" w15:restartNumberingAfterBreak="0">
    <w:nsid w:val="0000000A"/>
    <w:multiLevelType w:val="singleLevel"/>
    <w:tmpl w:val="0000000A"/>
    <w:name w:val="WW8Num10"/>
    <w:lvl w:ilvl="0">
      <w:start w:val="1"/>
      <w:numFmt w:val="bullet"/>
      <w:lvlText w:val=""/>
      <w:lvlJc w:val="left"/>
      <w:pPr>
        <w:tabs>
          <w:tab w:val="num" w:pos="360"/>
        </w:tabs>
        <w:ind w:left="360" w:hanging="360"/>
      </w:pPr>
      <w:rPr>
        <w:rFonts w:ascii="Symbol" w:hAnsi="Symbol"/>
      </w:rPr>
    </w:lvl>
  </w:abstractNum>
  <w:abstractNum w:abstractNumId="10" w15:restartNumberingAfterBreak="0">
    <w:nsid w:val="03615DE0"/>
    <w:multiLevelType w:val="hybridMultilevel"/>
    <w:tmpl w:val="B3740D36"/>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45F6DBD"/>
    <w:multiLevelType w:val="hybridMultilevel"/>
    <w:tmpl w:val="89227130"/>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0901228D"/>
    <w:multiLevelType w:val="hybridMultilevel"/>
    <w:tmpl w:val="9E9096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A1C68DD"/>
    <w:multiLevelType w:val="hybridMultilevel"/>
    <w:tmpl w:val="3A7CF2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ABD0BDA"/>
    <w:multiLevelType w:val="hybridMultilevel"/>
    <w:tmpl w:val="BE5448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4D02C64"/>
    <w:multiLevelType w:val="hybridMultilevel"/>
    <w:tmpl w:val="5ADC3310"/>
    <w:lvl w:ilvl="0" w:tplc="0409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6266BE2"/>
    <w:multiLevelType w:val="hybridMultilevel"/>
    <w:tmpl w:val="16D070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E0C0077"/>
    <w:multiLevelType w:val="hybridMultilevel"/>
    <w:tmpl w:val="12BAEE86"/>
    <w:lvl w:ilvl="0" w:tplc="0409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EE32E3E"/>
    <w:multiLevelType w:val="hybridMultilevel"/>
    <w:tmpl w:val="A31E4D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1"/>
  </w:num>
  <w:num w:numId="3">
    <w:abstractNumId w:val="14"/>
  </w:num>
  <w:num w:numId="4">
    <w:abstractNumId w:val="12"/>
  </w:num>
  <w:num w:numId="5">
    <w:abstractNumId w:val="10"/>
  </w:num>
  <w:num w:numId="6">
    <w:abstractNumId w:val="18"/>
  </w:num>
  <w:num w:numId="7">
    <w:abstractNumId w:val="13"/>
  </w:num>
  <w:num w:numId="8">
    <w:abstractNumId w:val="16"/>
  </w:num>
  <w:num w:numId="9">
    <w:abstractNumId w:val="15"/>
  </w:num>
  <w:num w:numId="10">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ECF"/>
    <w:rsid w:val="00005C19"/>
    <w:rsid w:val="00013A81"/>
    <w:rsid w:val="00013C4E"/>
    <w:rsid w:val="0001790A"/>
    <w:rsid w:val="00025991"/>
    <w:rsid w:val="0002601D"/>
    <w:rsid w:val="00027E67"/>
    <w:rsid w:val="000329A9"/>
    <w:rsid w:val="00043723"/>
    <w:rsid w:val="00044E25"/>
    <w:rsid w:val="000503D6"/>
    <w:rsid w:val="00051FC1"/>
    <w:rsid w:val="00056A35"/>
    <w:rsid w:val="000601D4"/>
    <w:rsid w:val="000618D3"/>
    <w:rsid w:val="000668AB"/>
    <w:rsid w:val="00070E6C"/>
    <w:rsid w:val="0007310A"/>
    <w:rsid w:val="0007579F"/>
    <w:rsid w:val="00083283"/>
    <w:rsid w:val="00083F5D"/>
    <w:rsid w:val="00084060"/>
    <w:rsid w:val="00084244"/>
    <w:rsid w:val="0008487C"/>
    <w:rsid w:val="0008699D"/>
    <w:rsid w:val="0008707B"/>
    <w:rsid w:val="0008747A"/>
    <w:rsid w:val="00095D22"/>
    <w:rsid w:val="000A04A2"/>
    <w:rsid w:val="000A1247"/>
    <w:rsid w:val="000A45FB"/>
    <w:rsid w:val="000B39B0"/>
    <w:rsid w:val="000B5D17"/>
    <w:rsid w:val="000B65B7"/>
    <w:rsid w:val="000B675F"/>
    <w:rsid w:val="000C0CE4"/>
    <w:rsid w:val="000C1397"/>
    <w:rsid w:val="000C1585"/>
    <w:rsid w:val="000C2053"/>
    <w:rsid w:val="000C52D1"/>
    <w:rsid w:val="000C63F0"/>
    <w:rsid w:val="000C69EA"/>
    <w:rsid w:val="000C780B"/>
    <w:rsid w:val="000C7B98"/>
    <w:rsid w:val="000D1B04"/>
    <w:rsid w:val="000D23FC"/>
    <w:rsid w:val="000D2B3B"/>
    <w:rsid w:val="000D4ACB"/>
    <w:rsid w:val="000D4F86"/>
    <w:rsid w:val="000D7EC1"/>
    <w:rsid w:val="000E1831"/>
    <w:rsid w:val="000E1E39"/>
    <w:rsid w:val="000E58B4"/>
    <w:rsid w:val="000E5D63"/>
    <w:rsid w:val="000E6243"/>
    <w:rsid w:val="000E6A85"/>
    <w:rsid w:val="000E760F"/>
    <w:rsid w:val="000E7C1E"/>
    <w:rsid w:val="000F3F84"/>
    <w:rsid w:val="00104BBE"/>
    <w:rsid w:val="00104C2F"/>
    <w:rsid w:val="00113F1F"/>
    <w:rsid w:val="00124041"/>
    <w:rsid w:val="001240BB"/>
    <w:rsid w:val="00125923"/>
    <w:rsid w:val="00133AD2"/>
    <w:rsid w:val="00133BF5"/>
    <w:rsid w:val="00141DB5"/>
    <w:rsid w:val="00144E3F"/>
    <w:rsid w:val="0015356F"/>
    <w:rsid w:val="001539D3"/>
    <w:rsid w:val="001545AE"/>
    <w:rsid w:val="001565DC"/>
    <w:rsid w:val="00177529"/>
    <w:rsid w:val="00181C9B"/>
    <w:rsid w:val="00183177"/>
    <w:rsid w:val="0018769A"/>
    <w:rsid w:val="00190182"/>
    <w:rsid w:val="00192A5F"/>
    <w:rsid w:val="001951C2"/>
    <w:rsid w:val="00196494"/>
    <w:rsid w:val="001971DE"/>
    <w:rsid w:val="001A2102"/>
    <w:rsid w:val="001A3166"/>
    <w:rsid w:val="001C054B"/>
    <w:rsid w:val="001C0D62"/>
    <w:rsid w:val="001C163F"/>
    <w:rsid w:val="001C375C"/>
    <w:rsid w:val="001C560A"/>
    <w:rsid w:val="001D2107"/>
    <w:rsid w:val="001D3561"/>
    <w:rsid w:val="001D5922"/>
    <w:rsid w:val="001D6640"/>
    <w:rsid w:val="001E294E"/>
    <w:rsid w:val="001E4FF4"/>
    <w:rsid w:val="001E68D2"/>
    <w:rsid w:val="001F7C74"/>
    <w:rsid w:val="00206B91"/>
    <w:rsid w:val="002117C1"/>
    <w:rsid w:val="00215495"/>
    <w:rsid w:val="00220693"/>
    <w:rsid w:val="0022375F"/>
    <w:rsid w:val="002315BA"/>
    <w:rsid w:val="0023254C"/>
    <w:rsid w:val="002343E8"/>
    <w:rsid w:val="00235E33"/>
    <w:rsid w:val="00245E37"/>
    <w:rsid w:val="002513CF"/>
    <w:rsid w:val="00251E30"/>
    <w:rsid w:val="00253F17"/>
    <w:rsid w:val="00261D56"/>
    <w:rsid w:val="00261E81"/>
    <w:rsid w:val="00262543"/>
    <w:rsid w:val="00262D8F"/>
    <w:rsid w:val="002636B6"/>
    <w:rsid w:val="00283B1C"/>
    <w:rsid w:val="00295CCF"/>
    <w:rsid w:val="00295DE6"/>
    <w:rsid w:val="002979B2"/>
    <w:rsid w:val="002A25A2"/>
    <w:rsid w:val="002A3577"/>
    <w:rsid w:val="002A3988"/>
    <w:rsid w:val="002A63ED"/>
    <w:rsid w:val="002B5E29"/>
    <w:rsid w:val="002B6C26"/>
    <w:rsid w:val="002B6D7D"/>
    <w:rsid w:val="002C2D64"/>
    <w:rsid w:val="002C44B9"/>
    <w:rsid w:val="002C6341"/>
    <w:rsid w:val="002C6B6E"/>
    <w:rsid w:val="002C6FF6"/>
    <w:rsid w:val="002D0F68"/>
    <w:rsid w:val="002D0FB9"/>
    <w:rsid w:val="002D1BE5"/>
    <w:rsid w:val="002D1C1A"/>
    <w:rsid w:val="002D3A4D"/>
    <w:rsid w:val="002D5296"/>
    <w:rsid w:val="002D6286"/>
    <w:rsid w:val="002D636D"/>
    <w:rsid w:val="002E0D9A"/>
    <w:rsid w:val="002E1A96"/>
    <w:rsid w:val="002E278E"/>
    <w:rsid w:val="002E7578"/>
    <w:rsid w:val="002F536C"/>
    <w:rsid w:val="00303440"/>
    <w:rsid w:val="00306F32"/>
    <w:rsid w:val="00307708"/>
    <w:rsid w:val="00310BB1"/>
    <w:rsid w:val="00312774"/>
    <w:rsid w:val="003127CA"/>
    <w:rsid w:val="00313EFC"/>
    <w:rsid w:val="00314D3C"/>
    <w:rsid w:val="003150BD"/>
    <w:rsid w:val="003204A0"/>
    <w:rsid w:val="0032205F"/>
    <w:rsid w:val="0032372A"/>
    <w:rsid w:val="00326C76"/>
    <w:rsid w:val="0033103E"/>
    <w:rsid w:val="00340CB9"/>
    <w:rsid w:val="0034645F"/>
    <w:rsid w:val="00351FB3"/>
    <w:rsid w:val="00353BF7"/>
    <w:rsid w:val="00360EF3"/>
    <w:rsid w:val="00361727"/>
    <w:rsid w:val="0036604F"/>
    <w:rsid w:val="00370772"/>
    <w:rsid w:val="00381451"/>
    <w:rsid w:val="0038771E"/>
    <w:rsid w:val="00390811"/>
    <w:rsid w:val="00391378"/>
    <w:rsid w:val="00391602"/>
    <w:rsid w:val="00392CA6"/>
    <w:rsid w:val="003A0BA4"/>
    <w:rsid w:val="003A646F"/>
    <w:rsid w:val="003B5D20"/>
    <w:rsid w:val="003B5DFE"/>
    <w:rsid w:val="003C14EE"/>
    <w:rsid w:val="003C390C"/>
    <w:rsid w:val="003C70C1"/>
    <w:rsid w:val="003D0967"/>
    <w:rsid w:val="003D1E47"/>
    <w:rsid w:val="003D3D95"/>
    <w:rsid w:val="003D6ED5"/>
    <w:rsid w:val="003E5F23"/>
    <w:rsid w:val="003E6F93"/>
    <w:rsid w:val="003E7E08"/>
    <w:rsid w:val="003F1EB3"/>
    <w:rsid w:val="00401C6C"/>
    <w:rsid w:val="00402BD6"/>
    <w:rsid w:val="004100F6"/>
    <w:rsid w:val="00410A4E"/>
    <w:rsid w:val="0041117A"/>
    <w:rsid w:val="00412B4B"/>
    <w:rsid w:val="0043081B"/>
    <w:rsid w:val="0043566A"/>
    <w:rsid w:val="00436AEB"/>
    <w:rsid w:val="0043735A"/>
    <w:rsid w:val="004376D2"/>
    <w:rsid w:val="00442E09"/>
    <w:rsid w:val="00453F06"/>
    <w:rsid w:val="0045706A"/>
    <w:rsid w:val="0046440E"/>
    <w:rsid w:val="004717E8"/>
    <w:rsid w:val="004725EB"/>
    <w:rsid w:val="00474883"/>
    <w:rsid w:val="00474B33"/>
    <w:rsid w:val="004752D3"/>
    <w:rsid w:val="004814EB"/>
    <w:rsid w:val="00483083"/>
    <w:rsid w:val="00490F62"/>
    <w:rsid w:val="00496973"/>
    <w:rsid w:val="004A6368"/>
    <w:rsid w:val="004B0C8E"/>
    <w:rsid w:val="004B358F"/>
    <w:rsid w:val="004B41B3"/>
    <w:rsid w:val="004B680C"/>
    <w:rsid w:val="004B7D41"/>
    <w:rsid w:val="004C54E3"/>
    <w:rsid w:val="004E5809"/>
    <w:rsid w:val="004E5E90"/>
    <w:rsid w:val="004F2EAA"/>
    <w:rsid w:val="004F5519"/>
    <w:rsid w:val="004F5DBE"/>
    <w:rsid w:val="004F65CB"/>
    <w:rsid w:val="004F742D"/>
    <w:rsid w:val="00501DF4"/>
    <w:rsid w:val="00502249"/>
    <w:rsid w:val="005028A0"/>
    <w:rsid w:val="00504D61"/>
    <w:rsid w:val="00515BFC"/>
    <w:rsid w:val="0052458D"/>
    <w:rsid w:val="00524A4E"/>
    <w:rsid w:val="005368DB"/>
    <w:rsid w:val="00536944"/>
    <w:rsid w:val="00537DF9"/>
    <w:rsid w:val="00541DD4"/>
    <w:rsid w:val="0054498A"/>
    <w:rsid w:val="0055400D"/>
    <w:rsid w:val="00554BD5"/>
    <w:rsid w:val="00556292"/>
    <w:rsid w:val="005574C0"/>
    <w:rsid w:val="00573A04"/>
    <w:rsid w:val="005828C5"/>
    <w:rsid w:val="00585471"/>
    <w:rsid w:val="005870FA"/>
    <w:rsid w:val="00587898"/>
    <w:rsid w:val="00590C03"/>
    <w:rsid w:val="00591E38"/>
    <w:rsid w:val="00592CDA"/>
    <w:rsid w:val="005B3A27"/>
    <w:rsid w:val="005C08DF"/>
    <w:rsid w:val="005C1FE7"/>
    <w:rsid w:val="005C4870"/>
    <w:rsid w:val="005C57F7"/>
    <w:rsid w:val="005D201C"/>
    <w:rsid w:val="005E4521"/>
    <w:rsid w:val="005F49B6"/>
    <w:rsid w:val="005F5722"/>
    <w:rsid w:val="00605377"/>
    <w:rsid w:val="00606FC0"/>
    <w:rsid w:val="00614398"/>
    <w:rsid w:val="0061458F"/>
    <w:rsid w:val="006210B6"/>
    <w:rsid w:val="00621507"/>
    <w:rsid w:val="0062790E"/>
    <w:rsid w:val="0063269A"/>
    <w:rsid w:val="00633967"/>
    <w:rsid w:val="00633D35"/>
    <w:rsid w:val="00634859"/>
    <w:rsid w:val="00636955"/>
    <w:rsid w:val="00641FA3"/>
    <w:rsid w:val="00646E8E"/>
    <w:rsid w:val="00652250"/>
    <w:rsid w:val="006528E0"/>
    <w:rsid w:val="0065541E"/>
    <w:rsid w:val="006560C6"/>
    <w:rsid w:val="006561EA"/>
    <w:rsid w:val="00661E6C"/>
    <w:rsid w:val="00662A6A"/>
    <w:rsid w:val="0066531E"/>
    <w:rsid w:val="00677486"/>
    <w:rsid w:val="0068328D"/>
    <w:rsid w:val="00683665"/>
    <w:rsid w:val="0068469A"/>
    <w:rsid w:val="00693AFF"/>
    <w:rsid w:val="006A022B"/>
    <w:rsid w:val="006A0B0E"/>
    <w:rsid w:val="006A1A67"/>
    <w:rsid w:val="006B74E8"/>
    <w:rsid w:val="006B78F7"/>
    <w:rsid w:val="006C6303"/>
    <w:rsid w:val="006C688C"/>
    <w:rsid w:val="006C6A77"/>
    <w:rsid w:val="006D57B4"/>
    <w:rsid w:val="006D625D"/>
    <w:rsid w:val="006E1370"/>
    <w:rsid w:val="006E18A3"/>
    <w:rsid w:val="006E42EC"/>
    <w:rsid w:val="006E5A54"/>
    <w:rsid w:val="006F1D94"/>
    <w:rsid w:val="006F5404"/>
    <w:rsid w:val="006F6799"/>
    <w:rsid w:val="006F7CAA"/>
    <w:rsid w:val="007031B4"/>
    <w:rsid w:val="00717277"/>
    <w:rsid w:val="007173BD"/>
    <w:rsid w:val="00724B53"/>
    <w:rsid w:val="007256F6"/>
    <w:rsid w:val="00727A98"/>
    <w:rsid w:val="007326F8"/>
    <w:rsid w:val="00732EF4"/>
    <w:rsid w:val="007342D2"/>
    <w:rsid w:val="00737E4D"/>
    <w:rsid w:val="00741075"/>
    <w:rsid w:val="00742F14"/>
    <w:rsid w:val="00743B90"/>
    <w:rsid w:val="00743EC1"/>
    <w:rsid w:val="00744727"/>
    <w:rsid w:val="007508A6"/>
    <w:rsid w:val="007517EF"/>
    <w:rsid w:val="007534D5"/>
    <w:rsid w:val="0075643C"/>
    <w:rsid w:val="00756645"/>
    <w:rsid w:val="00757250"/>
    <w:rsid w:val="00763D07"/>
    <w:rsid w:val="00765C43"/>
    <w:rsid w:val="00777EC7"/>
    <w:rsid w:val="0078717E"/>
    <w:rsid w:val="00791D94"/>
    <w:rsid w:val="007933EB"/>
    <w:rsid w:val="00793F8E"/>
    <w:rsid w:val="007A114D"/>
    <w:rsid w:val="007A26F0"/>
    <w:rsid w:val="007B0B3A"/>
    <w:rsid w:val="007B371B"/>
    <w:rsid w:val="007B550A"/>
    <w:rsid w:val="007B69AF"/>
    <w:rsid w:val="007B6B96"/>
    <w:rsid w:val="007B6BDA"/>
    <w:rsid w:val="007C4F7E"/>
    <w:rsid w:val="007D3D93"/>
    <w:rsid w:val="007D44B4"/>
    <w:rsid w:val="007E07CA"/>
    <w:rsid w:val="007E56EF"/>
    <w:rsid w:val="007F02EC"/>
    <w:rsid w:val="007F1C1D"/>
    <w:rsid w:val="007F1C9C"/>
    <w:rsid w:val="007F1DC9"/>
    <w:rsid w:val="007F3E81"/>
    <w:rsid w:val="00800133"/>
    <w:rsid w:val="00800D2D"/>
    <w:rsid w:val="00807C66"/>
    <w:rsid w:val="00807ECF"/>
    <w:rsid w:val="0081112A"/>
    <w:rsid w:val="00814488"/>
    <w:rsid w:val="008174AC"/>
    <w:rsid w:val="00821208"/>
    <w:rsid w:val="00833C7B"/>
    <w:rsid w:val="00834240"/>
    <w:rsid w:val="00836C9A"/>
    <w:rsid w:val="00851C3C"/>
    <w:rsid w:val="00852206"/>
    <w:rsid w:val="0085538D"/>
    <w:rsid w:val="008560F2"/>
    <w:rsid w:val="0086095C"/>
    <w:rsid w:val="0086130C"/>
    <w:rsid w:val="00861C53"/>
    <w:rsid w:val="008643E0"/>
    <w:rsid w:val="008724EE"/>
    <w:rsid w:val="008741BA"/>
    <w:rsid w:val="00875960"/>
    <w:rsid w:val="008833B3"/>
    <w:rsid w:val="0089040C"/>
    <w:rsid w:val="00891AAE"/>
    <w:rsid w:val="00892955"/>
    <w:rsid w:val="00893F63"/>
    <w:rsid w:val="008A6158"/>
    <w:rsid w:val="008B30E3"/>
    <w:rsid w:val="008B3D99"/>
    <w:rsid w:val="008B461F"/>
    <w:rsid w:val="008C70E3"/>
    <w:rsid w:val="008D2D19"/>
    <w:rsid w:val="008D359F"/>
    <w:rsid w:val="008D5686"/>
    <w:rsid w:val="008D770B"/>
    <w:rsid w:val="008F0C9A"/>
    <w:rsid w:val="008F33C0"/>
    <w:rsid w:val="008F5EB5"/>
    <w:rsid w:val="008F73A0"/>
    <w:rsid w:val="00911F67"/>
    <w:rsid w:val="009141EE"/>
    <w:rsid w:val="00915F6C"/>
    <w:rsid w:val="0092055D"/>
    <w:rsid w:val="00921EC8"/>
    <w:rsid w:val="0092234F"/>
    <w:rsid w:val="00924C64"/>
    <w:rsid w:val="00932A9A"/>
    <w:rsid w:val="00933422"/>
    <w:rsid w:val="00934148"/>
    <w:rsid w:val="00945DA1"/>
    <w:rsid w:val="00947D8B"/>
    <w:rsid w:val="009503C8"/>
    <w:rsid w:val="009504BC"/>
    <w:rsid w:val="00953A49"/>
    <w:rsid w:val="009614DC"/>
    <w:rsid w:val="00961D2F"/>
    <w:rsid w:val="00962D7F"/>
    <w:rsid w:val="00967611"/>
    <w:rsid w:val="009677E7"/>
    <w:rsid w:val="00970C99"/>
    <w:rsid w:val="0097741C"/>
    <w:rsid w:val="009803FE"/>
    <w:rsid w:val="00980AEC"/>
    <w:rsid w:val="00986C6D"/>
    <w:rsid w:val="00994E6F"/>
    <w:rsid w:val="00995A0D"/>
    <w:rsid w:val="009A545B"/>
    <w:rsid w:val="009A5C4A"/>
    <w:rsid w:val="009A7D0D"/>
    <w:rsid w:val="009B045B"/>
    <w:rsid w:val="009B3C85"/>
    <w:rsid w:val="009B541C"/>
    <w:rsid w:val="009B5AC5"/>
    <w:rsid w:val="009B77F2"/>
    <w:rsid w:val="009C3F2E"/>
    <w:rsid w:val="009C4B2B"/>
    <w:rsid w:val="009C6CFC"/>
    <w:rsid w:val="009D09B0"/>
    <w:rsid w:val="009D344A"/>
    <w:rsid w:val="009D5507"/>
    <w:rsid w:val="009D5FD7"/>
    <w:rsid w:val="009D6AA7"/>
    <w:rsid w:val="009E2B42"/>
    <w:rsid w:val="009E604B"/>
    <w:rsid w:val="009E6626"/>
    <w:rsid w:val="009E6AAD"/>
    <w:rsid w:val="009E6DA6"/>
    <w:rsid w:val="009F282D"/>
    <w:rsid w:val="009F3C54"/>
    <w:rsid w:val="009F5126"/>
    <w:rsid w:val="009F73BF"/>
    <w:rsid w:val="00A00589"/>
    <w:rsid w:val="00A013BE"/>
    <w:rsid w:val="00A218D7"/>
    <w:rsid w:val="00A21C4C"/>
    <w:rsid w:val="00A2413E"/>
    <w:rsid w:val="00A305D9"/>
    <w:rsid w:val="00A37E6E"/>
    <w:rsid w:val="00A41561"/>
    <w:rsid w:val="00A42F8B"/>
    <w:rsid w:val="00A61BA4"/>
    <w:rsid w:val="00A62EA9"/>
    <w:rsid w:val="00A65A04"/>
    <w:rsid w:val="00A66607"/>
    <w:rsid w:val="00A73D76"/>
    <w:rsid w:val="00A81039"/>
    <w:rsid w:val="00A81EEE"/>
    <w:rsid w:val="00A913EE"/>
    <w:rsid w:val="00A929A6"/>
    <w:rsid w:val="00A93CA4"/>
    <w:rsid w:val="00A95CBA"/>
    <w:rsid w:val="00A95E1E"/>
    <w:rsid w:val="00A97413"/>
    <w:rsid w:val="00AA0FF3"/>
    <w:rsid w:val="00AA41A7"/>
    <w:rsid w:val="00AA4842"/>
    <w:rsid w:val="00AB4006"/>
    <w:rsid w:val="00AB5536"/>
    <w:rsid w:val="00AD15AF"/>
    <w:rsid w:val="00AD21F0"/>
    <w:rsid w:val="00AD2368"/>
    <w:rsid w:val="00AD71BE"/>
    <w:rsid w:val="00AE3DAE"/>
    <w:rsid w:val="00AE4478"/>
    <w:rsid w:val="00AE4839"/>
    <w:rsid w:val="00AF2928"/>
    <w:rsid w:val="00AF5537"/>
    <w:rsid w:val="00B00A91"/>
    <w:rsid w:val="00B00CD3"/>
    <w:rsid w:val="00B03A4C"/>
    <w:rsid w:val="00B06C2D"/>
    <w:rsid w:val="00B070C3"/>
    <w:rsid w:val="00B10FC1"/>
    <w:rsid w:val="00B11680"/>
    <w:rsid w:val="00B141DF"/>
    <w:rsid w:val="00B209D4"/>
    <w:rsid w:val="00B21063"/>
    <w:rsid w:val="00B24D84"/>
    <w:rsid w:val="00B31087"/>
    <w:rsid w:val="00B320D7"/>
    <w:rsid w:val="00B34D1D"/>
    <w:rsid w:val="00B358E0"/>
    <w:rsid w:val="00B40F60"/>
    <w:rsid w:val="00B44242"/>
    <w:rsid w:val="00B5081D"/>
    <w:rsid w:val="00B55D88"/>
    <w:rsid w:val="00B56190"/>
    <w:rsid w:val="00B626EC"/>
    <w:rsid w:val="00B65593"/>
    <w:rsid w:val="00B71B3B"/>
    <w:rsid w:val="00B74020"/>
    <w:rsid w:val="00B7686F"/>
    <w:rsid w:val="00B942FA"/>
    <w:rsid w:val="00B97400"/>
    <w:rsid w:val="00B97E7F"/>
    <w:rsid w:val="00BA1897"/>
    <w:rsid w:val="00BA22DC"/>
    <w:rsid w:val="00BA3595"/>
    <w:rsid w:val="00BB31C3"/>
    <w:rsid w:val="00BB401F"/>
    <w:rsid w:val="00BB59AB"/>
    <w:rsid w:val="00BB5F4C"/>
    <w:rsid w:val="00BC00D4"/>
    <w:rsid w:val="00BC1D58"/>
    <w:rsid w:val="00BC55DF"/>
    <w:rsid w:val="00BC6E83"/>
    <w:rsid w:val="00BF4A27"/>
    <w:rsid w:val="00C0743D"/>
    <w:rsid w:val="00C10852"/>
    <w:rsid w:val="00C124BD"/>
    <w:rsid w:val="00C17BC0"/>
    <w:rsid w:val="00C21FDE"/>
    <w:rsid w:val="00C227EA"/>
    <w:rsid w:val="00C2287C"/>
    <w:rsid w:val="00C261FB"/>
    <w:rsid w:val="00C30731"/>
    <w:rsid w:val="00C34191"/>
    <w:rsid w:val="00C347B0"/>
    <w:rsid w:val="00C4695D"/>
    <w:rsid w:val="00C5047A"/>
    <w:rsid w:val="00C50AEA"/>
    <w:rsid w:val="00C516E2"/>
    <w:rsid w:val="00C52147"/>
    <w:rsid w:val="00C52C79"/>
    <w:rsid w:val="00C55137"/>
    <w:rsid w:val="00C57DC2"/>
    <w:rsid w:val="00C615C9"/>
    <w:rsid w:val="00C62157"/>
    <w:rsid w:val="00C67058"/>
    <w:rsid w:val="00C677DB"/>
    <w:rsid w:val="00C701AF"/>
    <w:rsid w:val="00C81EEE"/>
    <w:rsid w:val="00C83BD9"/>
    <w:rsid w:val="00C84801"/>
    <w:rsid w:val="00C86F2B"/>
    <w:rsid w:val="00C94DE9"/>
    <w:rsid w:val="00C95BC3"/>
    <w:rsid w:val="00CA0582"/>
    <w:rsid w:val="00CB1277"/>
    <w:rsid w:val="00CB2CD9"/>
    <w:rsid w:val="00CB4352"/>
    <w:rsid w:val="00CB56DF"/>
    <w:rsid w:val="00CD37AA"/>
    <w:rsid w:val="00CD3A53"/>
    <w:rsid w:val="00CE3E92"/>
    <w:rsid w:val="00CF261C"/>
    <w:rsid w:val="00CF4E0C"/>
    <w:rsid w:val="00D02470"/>
    <w:rsid w:val="00D026A4"/>
    <w:rsid w:val="00D069A1"/>
    <w:rsid w:val="00D06E91"/>
    <w:rsid w:val="00D12B5E"/>
    <w:rsid w:val="00D14958"/>
    <w:rsid w:val="00D266CF"/>
    <w:rsid w:val="00D2701A"/>
    <w:rsid w:val="00D328F6"/>
    <w:rsid w:val="00D4033D"/>
    <w:rsid w:val="00D457F8"/>
    <w:rsid w:val="00D466C3"/>
    <w:rsid w:val="00D508A6"/>
    <w:rsid w:val="00D512BE"/>
    <w:rsid w:val="00D640C8"/>
    <w:rsid w:val="00D642F0"/>
    <w:rsid w:val="00D6716B"/>
    <w:rsid w:val="00D7057C"/>
    <w:rsid w:val="00D758BE"/>
    <w:rsid w:val="00D76F44"/>
    <w:rsid w:val="00D80447"/>
    <w:rsid w:val="00D81C3C"/>
    <w:rsid w:val="00D82B57"/>
    <w:rsid w:val="00D93AB0"/>
    <w:rsid w:val="00DA02E0"/>
    <w:rsid w:val="00DA1B3D"/>
    <w:rsid w:val="00DB19A3"/>
    <w:rsid w:val="00DB23BD"/>
    <w:rsid w:val="00DB3A30"/>
    <w:rsid w:val="00DB5970"/>
    <w:rsid w:val="00DC058C"/>
    <w:rsid w:val="00DC2F9B"/>
    <w:rsid w:val="00DC329F"/>
    <w:rsid w:val="00DC3365"/>
    <w:rsid w:val="00DC38CA"/>
    <w:rsid w:val="00DC3D61"/>
    <w:rsid w:val="00DC41CC"/>
    <w:rsid w:val="00DC6F03"/>
    <w:rsid w:val="00DD236E"/>
    <w:rsid w:val="00DD413D"/>
    <w:rsid w:val="00DD668B"/>
    <w:rsid w:val="00DE10B4"/>
    <w:rsid w:val="00DE1D2C"/>
    <w:rsid w:val="00DE38E6"/>
    <w:rsid w:val="00DE6D05"/>
    <w:rsid w:val="00DF3AEF"/>
    <w:rsid w:val="00E00ADE"/>
    <w:rsid w:val="00E042FA"/>
    <w:rsid w:val="00E06A06"/>
    <w:rsid w:val="00E13CF6"/>
    <w:rsid w:val="00E177BC"/>
    <w:rsid w:val="00E219ED"/>
    <w:rsid w:val="00E2360A"/>
    <w:rsid w:val="00E2380B"/>
    <w:rsid w:val="00E30819"/>
    <w:rsid w:val="00E43946"/>
    <w:rsid w:val="00E47AF8"/>
    <w:rsid w:val="00E50BF0"/>
    <w:rsid w:val="00E521D7"/>
    <w:rsid w:val="00E567F0"/>
    <w:rsid w:val="00E609F0"/>
    <w:rsid w:val="00E6132E"/>
    <w:rsid w:val="00E62E40"/>
    <w:rsid w:val="00E635EF"/>
    <w:rsid w:val="00E63879"/>
    <w:rsid w:val="00E703D4"/>
    <w:rsid w:val="00E71D2A"/>
    <w:rsid w:val="00E722EB"/>
    <w:rsid w:val="00E80E7C"/>
    <w:rsid w:val="00E84021"/>
    <w:rsid w:val="00E8495A"/>
    <w:rsid w:val="00E8569D"/>
    <w:rsid w:val="00E86A41"/>
    <w:rsid w:val="00E879E5"/>
    <w:rsid w:val="00E91078"/>
    <w:rsid w:val="00E931C0"/>
    <w:rsid w:val="00E9466C"/>
    <w:rsid w:val="00E95168"/>
    <w:rsid w:val="00E95930"/>
    <w:rsid w:val="00E96185"/>
    <w:rsid w:val="00EB1F87"/>
    <w:rsid w:val="00EC2068"/>
    <w:rsid w:val="00EC2E11"/>
    <w:rsid w:val="00EC5B4B"/>
    <w:rsid w:val="00ED14D8"/>
    <w:rsid w:val="00ED1B14"/>
    <w:rsid w:val="00ED2104"/>
    <w:rsid w:val="00ED4090"/>
    <w:rsid w:val="00ED63AF"/>
    <w:rsid w:val="00EE1155"/>
    <w:rsid w:val="00EE54D0"/>
    <w:rsid w:val="00EE68A9"/>
    <w:rsid w:val="00EF57F8"/>
    <w:rsid w:val="00EF7F72"/>
    <w:rsid w:val="00F0001C"/>
    <w:rsid w:val="00F06D41"/>
    <w:rsid w:val="00F06DB5"/>
    <w:rsid w:val="00F263A3"/>
    <w:rsid w:val="00F27C3B"/>
    <w:rsid w:val="00F27F3A"/>
    <w:rsid w:val="00F303DC"/>
    <w:rsid w:val="00F3514A"/>
    <w:rsid w:val="00F36F03"/>
    <w:rsid w:val="00F371F0"/>
    <w:rsid w:val="00F40E6E"/>
    <w:rsid w:val="00F43B23"/>
    <w:rsid w:val="00F4590C"/>
    <w:rsid w:val="00F45DC5"/>
    <w:rsid w:val="00F467F9"/>
    <w:rsid w:val="00F502A9"/>
    <w:rsid w:val="00F5671C"/>
    <w:rsid w:val="00F601F2"/>
    <w:rsid w:val="00F60671"/>
    <w:rsid w:val="00F640B4"/>
    <w:rsid w:val="00F67113"/>
    <w:rsid w:val="00F73ED1"/>
    <w:rsid w:val="00F7411F"/>
    <w:rsid w:val="00F754D3"/>
    <w:rsid w:val="00F76F41"/>
    <w:rsid w:val="00F801B1"/>
    <w:rsid w:val="00F80CEB"/>
    <w:rsid w:val="00F824DA"/>
    <w:rsid w:val="00F83AEE"/>
    <w:rsid w:val="00F84305"/>
    <w:rsid w:val="00F907DB"/>
    <w:rsid w:val="00F96EA1"/>
    <w:rsid w:val="00FA26A0"/>
    <w:rsid w:val="00FA28B9"/>
    <w:rsid w:val="00FA3DFE"/>
    <w:rsid w:val="00FA4778"/>
    <w:rsid w:val="00FA7029"/>
    <w:rsid w:val="00FA7E45"/>
    <w:rsid w:val="00FB44E0"/>
    <w:rsid w:val="00FB5299"/>
    <w:rsid w:val="00FB53D5"/>
    <w:rsid w:val="00FC2101"/>
    <w:rsid w:val="00FC59C7"/>
    <w:rsid w:val="00FC6AEE"/>
    <w:rsid w:val="00FC76F5"/>
    <w:rsid w:val="00FD014F"/>
    <w:rsid w:val="00FD087D"/>
    <w:rsid w:val="00FD249A"/>
    <w:rsid w:val="00FD4CF8"/>
    <w:rsid w:val="00FD5922"/>
    <w:rsid w:val="00FD592B"/>
    <w:rsid w:val="00FD5CAF"/>
    <w:rsid w:val="00FD6DC7"/>
    <w:rsid w:val="00FE2655"/>
    <w:rsid w:val="00FE4169"/>
    <w:rsid w:val="00FE6114"/>
    <w:rsid w:val="00FE79AB"/>
    <w:rsid w:val="00FE7FDB"/>
    <w:rsid w:val="00FF7DE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E972C"/>
  <w15:docId w15:val="{5B26C8EC-621D-49A7-9039-AF4E5FE9F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Calibri"/>
        <w:lang w:val="es-NI" w:eastAsia="es-N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1C9C"/>
    <w:pPr>
      <w:widowControl w:val="0"/>
      <w:suppressAutoHyphens/>
    </w:pPr>
    <w:rPr>
      <w:kern w:val="24"/>
      <w:sz w:val="24"/>
      <w:szCs w:val="24"/>
      <w:lang w:val="es-ES" w:eastAsia="en-US"/>
    </w:rPr>
  </w:style>
  <w:style w:type="paragraph" w:styleId="Ttulo1">
    <w:name w:val="heading 1"/>
    <w:basedOn w:val="Normal"/>
    <w:next w:val="Normal"/>
    <w:qFormat/>
    <w:rsid w:val="00BC1D58"/>
    <w:pPr>
      <w:keepNext/>
      <w:spacing w:before="240" w:after="60"/>
      <w:outlineLvl w:val="0"/>
    </w:pPr>
    <w:rPr>
      <w:rFonts w:ascii="Arial" w:hAnsi="Arial" w:cs="Arial"/>
      <w:b/>
      <w:bCs/>
      <w:kern w:val="1"/>
      <w:sz w:val="32"/>
      <w:szCs w:val="32"/>
    </w:rPr>
  </w:style>
  <w:style w:type="paragraph" w:styleId="Ttulo2">
    <w:name w:val="heading 2"/>
    <w:basedOn w:val="Normal"/>
    <w:next w:val="Textoindependiente"/>
    <w:qFormat/>
    <w:rsid w:val="00BC1D58"/>
    <w:pPr>
      <w:spacing w:before="280" w:after="280"/>
      <w:outlineLvl w:val="1"/>
    </w:pPr>
    <w:rPr>
      <w:b/>
      <w:bCs/>
      <w:sz w:val="26"/>
      <w:szCs w:val="26"/>
    </w:rPr>
  </w:style>
  <w:style w:type="paragraph" w:styleId="Ttulo3">
    <w:name w:val="heading 3"/>
    <w:basedOn w:val="Normal"/>
    <w:next w:val="Normal"/>
    <w:link w:val="Ttulo3Car"/>
    <w:qFormat/>
    <w:rsid w:val="00BC1D58"/>
    <w:pPr>
      <w:keepNext/>
      <w:numPr>
        <w:ilvl w:val="2"/>
        <w:numId w:val="1"/>
      </w:numPr>
      <w:jc w:val="both"/>
      <w:outlineLvl w:val="2"/>
    </w:pPr>
    <w:rPr>
      <w:rFonts w:ascii="Arial" w:hAnsi="Arial"/>
      <w:b/>
      <w:szCs w:val="20"/>
      <w:lang w:val="es-MX"/>
    </w:rPr>
  </w:style>
  <w:style w:type="paragraph" w:styleId="Ttulo4">
    <w:name w:val="heading 4"/>
    <w:basedOn w:val="Normal"/>
    <w:next w:val="Normal"/>
    <w:link w:val="Ttulo4Car"/>
    <w:qFormat/>
    <w:rsid w:val="00BC1D58"/>
    <w:pPr>
      <w:keepNext/>
      <w:spacing w:before="240" w:after="60"/>
      <w:outlineLvl w:val="3"/>
    </w:pPr>
    <w:rPr>
      <w:b/>
      <w:bCs/>
      <w:sz w:val="28"/>
      <w:szCs w:val="2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sid w:val="00BC1D58"/>
    <w:rPr>
      <w:rFonts w:ascii="Symbol" w:hAnsi="Symbol"/>
    </w:rPr>
  </w:style>
  <w:style w:type="character" w:customStyle="1" w:styleId="WW8Num3z0">
    <w:name w:val="WW8Num3z0"/>
    <w:rsid w:val="00BC1D58"/>
    <w:rPr>
      <w:vertAlign w:val="subscript"/>
    </w:rPr>
  </w:style>
  <w:style w:type="character" w:customStyle="1" w:styleId="WW8Num3z1">
    <w:name w:val="WW8Num3z1"/>
    <w:rsid w:val="00BC1D58"/>
    <w:rPr>
      <w:rFonts w:ascii="Wingdings 2" w:hAnsi="Wingdings 2" w:cs="StarSymbol"/>
      <w:sz w:val="18"/>
      <w:szCs w:val="18"/>
    </w:rPr>
  </w:style>
  <w:style w:type="character" w:customStyle="1" w:styleId="WW8Num3z2">
    <w:name w:val="WW8Num3z2"/>
    <w:rsid w:val="00BC1D58"/>
    <w:rPr>
      <w:rFonts w:ascii="StarSymbol" w:hAnsi="StarSymbol" w:cs="StarSymbol"/>
      <w:sz w:val="18"/>
      <w:szCs w:val="18"/>
    </w:rPr>
  </w:style>
  <w:style w:type="character" w:customStyle="1" w:styleId="WW8Num4z0">
    <w:name w:val="WW8Num4z0"/>
    <w:rsid w:val="00BC1D58"/>
    <w:rPr>
      <w:rFonts w:ascii="Symbol" w:hAnsi="Symbol"/>
    </w:rPr>
  </w:style>
  <w:style w:type="character" w:customStyle="1" w:styleId="WW8Num4z1">
    <w:name w:val="WW8Num4z1"/>
    <w:rsid w:val="00BC1D58"/>
    <w:rPr>
      <w:rFonts w:ascii="Courier New" w:hAnsi="Courier New" w:cs="Courier New"/>
    </w:rPr>
  </w:style>
  <w:style w:type="character" w:customStyle="1" w:styleId="WW8Num4z2">
    <w:name w:val="WW8Num4z2"/>
    <w:rsid w:val="00BC1D58"/>
    <w:rPr>
      <w:rFonts w:ascii="Wingdings" w:hAnsi="Wingdings"/>
    </w:rPr>
  </w:style>
  <w:style w:type="character" w:customStyle="1" w:styleId="WW8Num5z0">
    <w:name w:val="WW8Num5z0"/>
    <w:rsid w:val="00BC1D58"/>
    <w:rPr>
      <w:rFonts w:ascii="Wingdings" w:hAnsi="Wingdings" w:cs="StarSymbol"/>
      <w:sz w:val="18"/>
      <w:szCs w:val="18"/>
    </w:rPr>
  </w:style>
  <w:style w:type="character" w:customStyle="1" w:styleId="WW8Num5z1">
    <w:name w:val="WW8Num5z1"/>
    <w:rsid w:val="00BC1D58"/>
    <w:rPr>
      <w:rFonts w:ascii="Wingdings 2" w:hAnsi="Wingdings 2" w:cs="StarSymbol"/>
      <w:sz w:val="18"/>
      <w:szCs w:val="18"/>
    </w:rPr>
  </w:style>
  <w:style w:type="character" w:customStyle="1" w:styleId="WW8Num5z2">
    <w:name w:val="WW8Num5z2"/>
    <w:rsid w:val="00BC1D58"/>
    <w:rPr>
      <w:rFonts w:ascii="StarSymbol" w:hAnsi="StarSymbol" w:cs="StarSymbol"/>
      <w:sz w:val="18"/>
      <w:szCs w:val="18"/>
    </w:rPr>
  </w:style>
  <w:style w:type="character" w:customStyle="1" w:styleId="WW8Num10z0">
    <w:name w:val="WW8Num10z0"/>
    <w:rsid w:val="00BC1D58"/>
    <w:rPr>
      <w:rFonts w:ascii="Symbol" w:hAnsi="Symbol"/>
    </w:rPr>
  </w:style>
  <w:style w:type="character" w:customStyle="1" w:styleId="Absatz-Standardschriftart">
    <w:name w:val="Absatz-Standardschriftart"/>
    <w:rsid w:val="00BC1D58"/>
  </w:style>
  <w:style w:type="character" w:customStyle="1" w:styleId="WW8Num10z1">
    <w:name w:val="WW8Num10z1"/>
    <w:rsid w:val="00BC1D58"/>
    <w:rPr>
      <w:rFonts w:ascii="Courier New" w:hAnsi="Courier New" w:cs="Courier New"/>
    </w:rPr>
  </w:style>
  <w:style w:type="character" w:customStyle="1" w:styleId="WW8Num10z2">
    <w:name w:val="WW8Num10z2"/>
    <w:rsid w:val="00BC1D58"/>
    <w:rPr>
      <w:rFonts w:ascii="Wingdings" w:hAnsi="Wingdings"/>
    </w:rPr>
  </w:style>
  <w:style w:type="character" w:customStyle="1" w:styleId="WW8Num17z0">
    <w:name w:val="WW8Num17z0"/>
    <w:rsid w:val="00BC1D58"/>
    <w:rPr>
      <w:rFonts w:ascii="Symbol" w:hAnsi="Symbol"/>
    </w:rPr>
  </w:style>
  <w:style w:type="character" w:customStyle="1" w:styleId="WW8Num30z0">
    <w:name w:val="WW8Num30z0"/>
    <w:rsid w:val="00BC1D58"/>
    <w:rPr>
      <w:rFonts w:ascii="Symbol" w:hAnsi="Symbol"/>
    </w:rPr>
  </w:style>
  <w:style w:type="character" w:customStyle="1" w:styleId="WW8Num1z0">
    <w:name w:val="WW8Num1z0"/>
    <w:rsid w:val="00BC1D58"/>
    <w:rPr>
      <w:rFonts w:ascii="Symbol" w:hAnsi="Symbol"/>
    </w:rPr>
  </w:style>
  <w:style w:type="character" w:customStyle="1" w:styleId="Vietas">
    <w:name w:val="Viñetas"/>
    <w:rsid w:val="00BC1D58"/>
    <w:rPr>
      <w:rFonts w:ascii="StarSymbol" w:eastAsia="StarSymbol" w:hAnsi="StarSymbol" w:cs="StarSymbol"/>
      <w:sz w:val="18"/>
      <w:szCs w:val="18"/>
    </w:rPr>
  </w:style>
  <w:style w:type="character" w:customStyle="1" w:styleId="Carcterdenumeracin">
    <w:name w:val="Carácter de numeración"/>
    <w:rsid w:val="00BC1D58"/>
  </w:style>
  <w:style w:type="character" w:customStyle="1" w:styleId="WW8Num12z0">
    <w:name w:val="WW8Num12z0"/>
    <w:rsid w:val="00BC1D58"/>
    <w:rPr>
      <w:rFonts w:ascii="Symbol" w:hAnsi="Symbol"/>
    </w:rPr>
  </w:style>
  <w:style w:type="character" w:customStyle="1" w:styleId="WW8Num12z1">
    <w:name w:val="WW8Num12z1"/>
    <w:rsid w:val="00BC1D58"/>
    <w:rPr>
      <w:rFonts w:ascii="Courier New" w:hAnsi="Courier New" w:cs="Courier New"/>
    </w:rPr>
  </w:style>
  <w:style w:type="character" w:customStyle="1" w:styleId="WW8Num12z2">
    <w:name w:val="WW8Num12z2"/>
    <w:rsid w:val="00BC1D58"/>
    <w:rPr>
      <w:rFonts w:ascii="Wingdings" w:hAnsi="Wingdings"/>
    </w:rPr>
  </w:style>
  <w:style w:type="character" w:customStyle="1" w:styleId="WW8Num6z0">
    <w:name w:val="WW8Num6z0"/>
    <w:rsid w:val="00BC1D58"/>
    <w:rPr>
      <w:rFonts w:ascii="Symbol" w:hAnsi="Symbol"/>
    </w:rPr>
  </w:style>
  <w:style w:type="paragraph" w:customStyle="1" w:styleId="Heading">
    <w:name w:val="Heading"/>
    <w:basedOn w:val="Normal"/>
    <w:next w:val="Textoindependiente"/>
    <w:rsid w:val="00BC1D58"/>
    <w:pPr>
      <w:keepNext/>
      <w:spacing w:before="240" w:after="120"/>
    </w:pPr>
    <w:rPr>
      <w:rFonts w:ascii="Arial" w:eastAsia="Lucida Sans Unicode" w:hAnsi="Arial" w:cs="Tahoma"/>
      <w:sz w:val="28"/>
      <w:szCs w:val="28"/>
    </w:rPr>
  </w:style>
  <w:style w:type="paragraph" w:styleId="Textoindependiente">
    <w:name w:val="Body Text"/>
    <w:basedOn w:val="Normal"/>
    <w:rsid w:val="00BC1D58"/>
    <w:pPr>
      <w:spacing w:after="120"/>
    </w:pPr>
  </w:style>
  <w:style w:type="paragraph" w:styleId="Lista">
    <w:name w:val="List"/>
    <w:basedOn w:val="Textoindependiente"/>
    <w:rsid w:val="00BC1D58"/>
    <w:rPr>
      <w:rFonts w:cs="Tahoma"/>
    </w:rPr>
  </w:style>
  <w:style w:type="paragraph" w:customStyle="1" w:styleId="Epgrafe1">
    <w:name w:val="Epígrafe1"/>
    <w:basedOn w:val="Normal"/>
    <w:rsid w:val="00BC1D58"/>
    <w:pPr>
      <w:suppressLineNumbers/>
      <w:spacing w:before="120" w:after="120"/>
    </w:pPr>
    <w:rPr>
      <w:rFonts w:cs="Tahoma"/>
      <w:i/>
      <w:iCs/>
    </w:rPr>
  </w:style>
  <w:style w:type="paragraph" w:customStyle="1" w:styleId="Index">
    <w:name w:val="Index"/>
    <w:basedOn w:val="Normal"/>
    <w:rsid w:val="00BC1D58"/>
    <w:pPr>
      <w:suppressLineNumbers/>
    </w:pPr>
    <w:rPr>
      <w:rFonts w:cs="Tahoma"/>
    </w:rPr>
  </w:style>
  <w:style w:type="paragraph" w:customStyle="1" w:styleId="Encabezado1">
    <w:name w:val="Encabezado1"/>
    <w:basedOn w:val="Normal"/>
    <w:next w:val="Textoindependiente"/>
    <w:rsid w:val="00BC1D58"/>
    <w:pPr>
      <w:keepNext/>
      <w:spacing w:before="240" w:after="120"/>
    </w:pPr>
    <w:rPr>
      <w:rFonts w:ascii="Arial" w:eastAsia="MS Mincho" w:hAnsi="Arial" w:cs="Tahoma"/>
      <w:sz w:val="28"/>
      <w:szCs w:val="28"/>
    </w:rPr>
  </w:style>
  <w:style w:type="paragraph" w:customStyle="1" w:styleId="Etiqueta">
    <w:name w:val="Etiqueta"/>
    <w:basedOn w:val="Normal"/>
    <w:rsid w:val="00BC1D58"/>
    <w:pPr>
      <w:suppressLineNumbers/>
      <w:spacing w:before="120" w:after="120"/>
    </w:pPr>
    <w:rPr>
      <w:rFonts w:cs="Tahoma"/>
      <w:i/>
      <w:iCs/>
    </w:rPr>
  </w:style>
  <w:style w:type="paragraph" w:customStyle="1" w:styleId="ndice">
    <w:name w:val="Índice"/>
    <w:basedOn w:val="Normal"/>
    <w:rsid w:val="00BC1D58"/>
    <w:pPr>
      <w:suppressLineNumbers/>
    </w:pPr>
    <w:rPr>
      <w:rFonts w:cs="Tahoma"/>
    </w:rPr>
  </w:style>
  <w:style w:type="paragraph" w:customStyle="1" w:styleId="Contenidodelatabla">
    <w:name w:val="Contenido de la tabla"/>
    <w:basedOn w:val="Normal"/>
    <w:rsid w:val="00BC1D58"/>
    <w:pPr>
      <w:suppressLineNumbers/>
    </w:pPr>
  </w:style>
  <w:style w:type="paragraph" w:customStyle="1" w:styleId="TableContents">
    <w:name w:val="Table Contents"/>
    <w:basedOn w:val="Normal"/>
    <w:rsid w:val="00BC1D58"/>
    <w:pPr>
      <w:suppressLineNumbers/>
    </w:pPr>
  </w:style>
  <w:style w:type="paragraph" w:customStyle="1" w:styleId="TableHeading">
    <w:name w:val="Table Heading"/>
    <w:basedOn w:val="TableContents"/>
    <w:rsid w:val="00BC1D58"/>
    <w:pPr>
      <w:jc w:val="center"/>
    </w:pPr>
    <w:rPr>
      <w:b/>
      <w:bCs/>
    </w:rPr>
  </w:style>
  <w:style w:type="paragraph" w:styleId="NormalWeb">
    <w:name w:val="Normal (Web)"/>
    <w:basedOn w:val="Normal"/>
    <w:rsid w:val="000D23FC"/>
    <w:pPr>
      <w:widowControl/>
      <w:suppressAutoHyphens w:val="0"/>
      <w:spacing w:before="100" w:beforeAutospacing="1" w:after="100" w:afterAutospacing="1"/>
    </w:pPr>
    <w:rPr>
      <w:kern w:val="0"/>
      <w:lang w:eastAsia="es-ES_tradnl"/>
    </w:rPr>
  </w:style>
  <w:style w:type="table" w:styleId="Tablaconcuadrcula">
    <w:name w:val="Table Grid"/>
    <w:basedOn w:val="Tablanormal"/>
    <w:uiPriority w:val="59"/>
    <w:rsid w:val="00E62E40"/>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661E6C"/>
    <w:pPr>
      <w:tabs>
        <w:tab w:val="center" w:pos="4252"/>
        <w:tab w:val="right" w:pos="8504"/>
      </w:tabs>
    </w:pPr>
  </w:style>
  <w:style w:type="character" w:customStyle="1" w:styleId="EncabezadoCar">
    <w:name w:val="Encabezado Car"/>
    <w:link w:val="Encabezado"/>
    <w:uiPriority w:val="99"/>
    <w:rsid w:val="00661E6C"/>
    <w:rPr>
      <w:rFonts w:eastAsia="Arial Unicode MS"/>
      <w:kern w:val="1"/>
      <w:sz w:val="24"/>
      <w:szCs w:val="24"/>
      <w:lang w:val="es-ES_tradnl"/>
    </w:rPr>
  </w:style>
  <w:style w:type="paragraph" w:styleId="Piedepgina">
    <w:name w:val="footer"/>
    <w:basedOn w:val="Normal"/>
    <w:link w:val="PiedepginaCar"/>
    <w:uiPriority w:val="99"/>
    <w:rsid w:val="00661E6C"/>
    <w:pPr>
      <w:tabs>
        <w:tab w:val="center" w:pos="4252"/>
        <w:tab w:val="right" w:pos="8504"/>
      </w:tabs>
    </w:pPr>
  </w:style>
  <w:style w:type="character" w:customStyle="1" w:styleId="PiedepginaCar">
    <w:name w:val="Pie de página Car"/>
    <w:link w:val="Piedepgina"/>
    <w:uiPriority w:val="99"/>
    <w:rsid w:val="00661E6C"/>
    <w:rPr>
      <w:rFonts w:eastAsia="Arial Unicode MS"/>
      <w:kern w:val="1"/>
      <w:sz w:val="24"/>
      <w:szCs w:val="24"/>
      <w:lang w:val="es-ES_tradnl"/>
    </w:rPr>
  </w:style>
  <w:style w:type="paragraph" w:styleId="Textodeglobo">
    <w:name w:val="Balloon Text"/>
    <w:basedOn w:val="Normal"/>
    <w:link w:val="TextodegloboCar"/>
    <w:rsid w:val="003C70C1"/>
    <w:rPr>
      <w:rFonts w:ascii="Tahoma" w:hAnsi="Tahoma" w:cs="Tahoma"/>
      <w:sz w:val="16"/>
      <w:szCs w:val="16"/>
    </w:rPr>
  </w:style>
  <w:style w:type="character" w:customStyle="1" w:styleId="TextodegloboCar">
    <w:name w:val="Texto de globo Car"/>
    <w:basedOn w:val="Fuentedeprrafopredeter"/>
    <w:link w:val="Textodeglobo"/>
    <w:rsid w:val="003C70C1"/>
    <w:rPr>
      <w:rFonts w:ascii="Tahoma" w:hAnsi="Tahoma" w:cs="Tahoma"/>
      <w:kern w:val="24"/>
      <w:sz w:val="16"/>
      <w:szCs w:val="16"/>
      <w:lang w:val="es-ES" w:eastAsia="en-US"/>
    </w:rPr>
  </w:style>
  <w:style w:type="paragraph" w:styleId="Prrafodelista">
    <w:name w:val="List Paragraph"/>
    <w:basedOn w:val="Normal"/>
    <w:uiPriority w:val="34"/>
    <w:qFormat/>
    <w:rsid w:val="00474B33"/>
    <w:pPr>
      <w:ind w:left="720"/>
      <w:contextualSpacing/>
    </w:pPr>
  </w:style>
  <w:style w:type="paragraph" w:styleId="Descripcin">
    <w:name w:val="caption"/>
    <w:basedOn w:val="Normal"/>
    <w:next w:val="Normal"/>
    <w:unhideWhenUsed/>
    <w:qFormat/>
    <w:rsid w:val="00A97413"/>
    <w:pPr>
      <w:spacing w:after="200"/>
    </w:pPr>
    <w:rPr>
      <w:b/>
      <w:bCs/>
      <w:color w:val="4F81BD" w:themeColor="accent1"/>
      <w:sz w:val="18"/>
      <w:szCs w:val="18"/>
    </w:rPr>
  </w:style>
  <w:style w:type="paragraph" w:styleId="Textonotapie">
    <w:name w:val="footnote text"/>
    <w:basedOn w:val="Normal"/>
    <w:link w:val="TextonotapieCar"/>
    <w:rsid w:val="00E84021"/>
    <w:rPr>
      <w:sz w:val="20"/>
      <w:szCs w:val="20"/>
    </w:rPr>
  </w:style>
  <w:style w:type="character" w:customStyle="1" w:styleId="TextonotapieCar">
    <w:name w:val="Texto nota pie Car"/>
    <w:basedOn w:val="Fuentedeprrafopredeter"/>
    <w:link w:val="Textonotapie"/>
    <w:rsid w:val="00E84021"/>
    <w:rPr>
      <w:kern w:val="24"/>
      <w:lang w:val="es-ES" w:eastAsia="en-US"/>
    </w:rPr>
  </w:style>
  <w:style w:type="character" w:styleId="Refdenotaalpie">
    <w:name w:val="footnote reference"/>
    <w:basedOn w:val="Fuentedeprrafopredeter"/>
    <w:rsid w:val="00E84021"/>
    <w:rPr>
      <w:vertAlign w:val="superscript"/>
    </w:rPr>
  </w:style>
  <w:style w:type="character" w:styleId="Textodelmarcadordeposicin">
    <w:name w:val="Placeholder Text"/>
    <w:basedOn w:val="Fuentedeprrafopredeter"/>
    <w:uiPriority w:val="99"/>
    <w:semiHidden/>
    <w:rsid w:val="00967611"/>
    <w:rPr>
      <w:color w:val="808080"/>
    </w:rPr>
  </w:style>
  <w:style w:type="character" w:styleId="Hipervnculo">
    <w:name w:val="Hyperlink"/>
    <w:basedOn w:val="Fuentedeprrafopredeter"/>
    <w:unhideWhenUsed/>
    <w:rsid w:val="00E609F0"/>
    <w:rPr>
      <w:color w:val="0000FF" w:themeColor="hyperlink"/>
      <w:u w:val="single"/>
    </w:rPr>
  </w:style>
  <w:style w:type="character" w:customStyle="1" w:styleId="fontstyle01">
    <w:name w:val="fontstyle01"/>
    <w:basedOn w:val="Fuentedeprrafopredeter"/>
    <w:rsid w:val="006F7CAA"/>
    <w:rPr>
      <w:rFonts w:ascii="Helvetica" w:hAnsi="Helvetica" w:hint="default"/>
      <w:b w:val="0"/>
      <w:bCs w:val="0"/>
      <w:i w:val="0"/>
      <w:iCs w:val="0"/>
      <w:color w:val="000000"/>
      <w:sz w:val="20"/>
      <w:szCs w:val="20"/>
    </w:rPr>
  </w:style>
  <w:style w:type="character" w:customStyle="1" w:styleId="Ttulo4Car">
    <w:name w:val="Título 4 Car"/>
    <w:basedOn w:val="Fuentedeprrafopredeter"/>
    <w:link w:val="Ttulo4"/>
    <w:rsid w:val="00C677DB"/>
    <w:rPr>
      <w:b/>
      <w:bCs/>
      <w:kern w:val="24"/>
      <w:sz w:val="28"/>
      <w:szCs w:val="28"/>
      <w:lang w:val="es-ES_tradnl" w:eastAsia="en-US"/>
    </w:rPr>
  </w:style>
  <w:style w:type="table" w:styleId="Tablaconcuadrcula1clara-nfasis5">
    <w:name w:val="Grid Table 1 Light Accent 5"/>
    <w:basedOn w:val="Tablanormal"/>
    <w:uiPriority w:val="46"/>
    <w:rsid w:val="001D6640"/>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lista3-nfasis5">
    <w:name w:val="List Table 3 Accent 5"/>
    <w:basedOn w:val="Tablanormal"/>
    <w:uiPriority w:val="48"/>
    <w:rsid w:val="001D6640"/>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Ttulo3Car">
    <w:name w:val="Título 3 Car"/>
    <w:basedOn w:val="Fuentedeprrafopredeter"/>
    <w:link w:val="Ttulo3"/>
    <w:rsid w:val="007F1C9C"/>
    <w:rPr>
      <w:rFonts w:ascii="Arial" w:hAnsi="Arial"/>
      <w:b/>
      <w:kern w:val="24"/>
      <w:sz w:val="24"/>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891524">
      <w:bodyDiv w:val="1"/>
      <w:marLeft w:val="0"/>
      <w:marRight w:val="0"/>
      <w:marTop w:val="0"/>
      <w:marBottom w:val="0"/>
      <w:divBdr>
        <w:top w:val="none" w:sz="0" w:space="0" w:color="auto"/>
        <w:left w:val="none" w:sz="0" w:space="0" w:color="auto"/>
        <w:bottom w:val="none" w:sz="0" w:space="0" w:color="auto"/>
        <w:right w:val="none" w:sz="0" w:space="0" w:color="auto"/>
      </w:divBdr>
    </w:div>
    <w:div w:id="930745178">
      <w:bodyDiv w:val="1"/>
      <w:marLeft w:val="0"/>
      <w:marRight w:val="0"/>
      <w:marTop w:val="0"/>
      <w:marBottom w:val="0"/>
      <w:divBdr>
        <w:top w:val="none" w:sz="0" w:space="0" w:color="auto"/>
        <w:left w:val="none" w:sz="0" w:space="0" w:color="auto"/>
        <w:bottom w:val="none" w:sz="0" w:space="0" w:color="auto"/>
        <w:right w:val="none" w:sz="0" w:space="0" w:color="auto"/>
      </w:divBdr>
    </w:div>
    <w:div w:id="1400204289">
      <w:bodyDiv w:val="1"/>
      <w:marLeft w:val="0"/>
      <w:marRight w:val="0"/>
      <w:marTop w:val="0"/>
      <w:marBottom w:val="0"/>
      <w:divBdr>
        <w:top w:val="none" w:sz="0" w:space="0" w:color="auto"/>
        <w:left w:val="none" w:sz="0" w:space="0" w:color="auto"/>
        <w:bottom w:val="none" w:sz="0" w:space="0" w:color="auto"/>
        <w:right w:val="none" w:sz="0" w:space="0" w:color="auto"/>
      </w:divBdr>
    </w:div>
    <w:div w:id="180566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3B28422C8074A26B1A5B52E8302F0E2"/>
        <w:category>
          <w:name w:val="General"/>
          <w:gallery w:val="placeholder"/>
        </w:category>
        <w:types>
          <w:type w:val="bbPlcHdr"/>
        </w:types>
        <w:behaviors>
          <w:behavior w:val="content"/>
        </w:behaviors>
        <w:guid w:val="{4D047DFA-FED9-4EE6-AC54-F9DAD411851F}"/>
      </w:docPartPr>
      <w:docPartBody>
        <w:p w:rsidR="00D73EE5" w:rsidRDefault="00D73EE5" w:rsidP="00D73EE5">
          <w:pPr>
            <w:pStyle w:val="E3B28422C8074A26B1A5B52E8302F0E2"/>
          </w:pPr>
          <w:r w:rsidRPr="0062324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EE5"/>
    <w:rsid w:val="004E64C0"/>
    <w:rsid w:val="004F4468"/>
    <w:rsid w:val="006201F1"/>
    <w:rsid w:val="00960A7C"/>
    <w:rsid w:val="00C128CD"/>
    <w:rsid w:val="00D73E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73EE5"/>
    <w:rPr>
      <w:color w:val="808080"/>
    </w:rPr>
  </w:style>
  <w:style w:type="paragraph" w:customStyle="1" w:styleId="E3B28422C8074A26B1A5B52E8302F0E2">
    <w:name w:val="E3B28422C8074A26B1A5B52E8302F0E2"/>
    <w:rsid w:val="00D73E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AAEC4-CAD6-4A7A-B5D2-BD267438E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5036</TotalTime>
  <Pages>14</Pages>
  <Words>1713</Words>
  <Characters>9422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Carlos Ortega</dc:creator>
  <cp:keywords/>
  <dc:description/>
  <cp:lastModifiedBy>Carlos Ortega</cp:lastModifiedBy>
  <cp:revision>88</cp:revision>
  <cp:lastPrinted>2020-07-17T19:26:00Z</cp:lastPrinted>
  <dcterms:created xsi:type="dcterms:W3CDTF">2019-06-17T17:03:00Z</dcterms:created>
  <dcterms:modified xsi:type="dcterms:W3CDTF">2020-07-17T19:26:00Z</dcterms:modified>
</cp:coreProperties>
</file>